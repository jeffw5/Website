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4A82F1" w14:textId="77777777" w:rsidR="00417F68" w:rsidRDefault="00417F68" w:rsidP="00417F68"/>
    <w:p w14:paraId="648E0EFF" w14:textId="77777777" w:rsidR="00417F68" w:rsidRDefault="00417F68" w:rsidP="00417F68"/>
    <w:p w14:paraId="58C3362B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/>
          <w:bCs/>
        </w:rPr>
      </w:pPr>
      <w:r w:rsidRPr="0059110C">
        <w:rPr>
          <w:b/>
          <w:bCs/>
        </w:rPr>
        <w:t>Attendees:</w:t>
      </w:r>
    </w:p>
    <w:p w14:paraId="5401F30D" w14:textId="36B27BA2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t xml:space="preserve">Jim R, </w:t>
      </w:r>
      <w:r w:rsidR="009548AF">
        <w:rPr>
          <w:bCs/>
        </w:rPr>
        <w:t>Serge</w:t>
      </w:r>
      <w:r w:rsidRPr="0059110C">
        <w:rPr>
          <w:bCs/>
        </w:rPr>
        <w:t xml:space="preserve">, Chalon, M, Jeff W, </w:t>
      </w:r>
      <w:r w:rsidR="00F773D9">
        <w:rPr>
          <w:bCs/>
        </w:rPr>
        <w:t>Alain</w:t>
      </w:r>
    </w:p>
    <w:p w14:paraId="69D614FC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/>
          <w:bCs/>
        </w:rPr>
      </w:pPr>
    </w:p>
    <w:p w14:paraId="54EFEA87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/>
          <w:bCs/>
        </w:rPr>
      </w:pPr>
      <w:r w:rsidRPr="0059110C">
        <w:rPr>
          <w:b/>
          <w:bCs/>
        </w:rPr>
        <w:t>Minutes:</w:t>
      </w:r>
    </w:p>
    <w:p w14:paraId="57917FD4" w14:textId="762D63C8" w:rsidR="00F773D9" w:rsidRDefault="00F773D9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>
        <w:rPr>
          <w:bCs/>
        </w:rPr>
        <w:t>Capability Package has been reviewed</w:t>
      </w:r>
    </w:p>
    <w:p w14:paraId="4A60C88A" w14:textId="03E1D45E" w:rsidR="0059110C" w:rsidRDefault="002D191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>
        <w:rPr>
          <w:bCs/>
        </w:rPr>
        <w:t>Value Package will be ready for review next week</w:t>
      </w:r>
    </w:p>
    <w:p w14:paraId="7DB2FD8A" w14:textId="77777777" w:rsidR="00190118" w:rsidRDefault="00F773D9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>
        <w:rPr>
          <w:bCs/>
        </w:rPr>
        <w:t>Organization Package needs to be reviewed next week.</w:t>
      </w:r>
      <w:r w:rsidR="00190118">
        <w:rPr>
          <w:bCs/>
        </w:rPr>
        <w:t xml:space="preserve"> </w:t>
      </w:r>
    </w:p>
    <w:p w14:paraId="474B8A14" w14:textId="77777777" w:rsidR="00B4497F" w:rsidRDefault="00B4497F" w:rsidP="00B4497F">
      <w:pPr>
        <w:widowControl w:val="0"/>
        <w:autoSpaceDE w:val="0"/>
        <w:autoSpaceDN w:val="0"/>
        <w:adjustRightInd w:val="0"/>
        <w:ind w:left="360"/>
        <w:rPr>
          <w:bCs/>
        </w:rPr>
      </w:pPr>
      <w:r>
        <w:rPr>
          <w:bCs/>
        </w:rPr>
        <w:t>Information Package needs more work.</w:t>
      </w:r>
    </w:p>
    <w:p w14:paraId="15FCC60D" w14:textId="7E34783F" w:rsidR="00F773D9" w:rsidRDefault="00190118" w:rsidP="00B4497F">
      <w:pPr>
        <w:widowControl w:val="0"/>
        <w:autoSpaceDE w:val="0"/>
        <w:autoSpaceDN w:val="0"/>
        <w:adjustRightInd w:val="0"/>
        <w:ind w:left="360"/>
        <w:rPr>
          <w:bCs/>
        </w:rPr>
      </w:pPr>
      <w:r>
        <w:rPr>
          <w:bCs/>
        </w:rPr>
        <w:t>(Scott &amp; Derek) We need an update for next week, otherwise Jim will drive this forward.</w:t>
      </w:r>
    </w:p>
    <w:p w14:paraId="36FE0238" w14:textId="77777777" w:rsidR="00F773D9" w:rsidRDefault="00F773D9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</w:p>
    <w:p w14:paraId="3CBF3BFE" w14:textId="77777777" w:rsidR="00834C3E" w:rsidRDefault="00834C3E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>
        <w:rPr>
          <w:bCs/>
        </w:rPr>
        <w:t>Need feedback from Bill on any reservations.</w:t>
      </w:r>
    </w:p>
    <w:p w14:paraId="1B65E452" w14:textId="0F6D54D8" w:rsidR="002D191C" w:rsidRDefault="002D191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>
        <w:rPr>
          <w:bCs/>
        </w:rPr>
        <w:t>Jim posted document of the work on Capability to outline how to present the model for OMG</w:t>
      </w:r>
    </w:p>
    <w:p w14:paraId="02E96F16" w14:textId="77777777" w:rsidR="00190118" w:rsidRDefault="00190118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>
        <w:rPr>
          <w:bCs/>
        </w:rPr>
        <w:t xml:space="preserve">There are three separate diagrams in Organization Package </w:t>
      </w:r>
    </w:p>
    <w:p w14:paraId="6B897DD5" w14:textId="6BAB0A33" w:rsidR="00190118" w:rsidRDefault="00190118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>
        <w:rPr>
          <w:bCs/>
        </w:rPr>
        <w:t xml:space="preserve">Stakeholder </w:t>
      </w:r>
      <w:r w:rsidR="00B4497F">
        <w:rPr>
          <w:bCs/>
        </w:rPr>
        <w:t>is a perspective (encapsulating one or more roles associated with a given resource – named entity perhaps)</w:t>
      </w:r>
    </w:p>
    <w:p w14:paraId="029C7D67" w14:textId="3A3A8A82" w:rsidR="002D191C" w:rsidRDefault="002D191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>
        <w:rPr>
          <w:bCs/>
        </w:rPr>
        <w:t>Jim also uploaded the current reference to the VDMX standard showing how to align to the standard</w:t>
      </w:r>
    </w:p>
    <w:p w14:paraId="79EDFE1D" w14:textId="3EEE5075" w:rsidR="002D191C" w:rsidRDefault="00F773D9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>
        <w:rPr>
          <w:bCs/>
        </w:rPr>
        <w:t>Please reference this document for what an approved specification looks like for OMG</w:t>
      </w:r>
    </w:p>
    <w:p w14:paraId="2763E8FF" w14:textId="77777777" w:rsidR="00F773D9" w:rsidRDefault="00F773D9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</w:p>
    <w:p w14:paraId="799834D4" w14:textId="35DF1739" w:rsidR="00EB3196" w:rsidRDefault="00EB3196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>
        <w:rPr>
          <w:bCs/>
        </w:rPr>
        <w:t>Business Strategy Package – need an update. Jim to upload to the cloud</w:t>
      </w:r>
    </w:p>
    <w:p w14:paraId="376ED275" w14:textId="557EF9B9" w:rsidR="005D51AA" w:rsidRDefault="005D51AA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>
        <w:rPr>
          <w:bCs/>
        </w:rPr>
        <w:t>Initiative Package – exists in the cloud today, but needs more work</w:t>
      </w:r>
    </w:p>
    <w:p w14:paraId="3A8FB352" w14:textId="3B3CF74A" w:rsidR="00EB3196" w:rsidRDefault="00EB3196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>
        <w:rPr>
          <w:bCs/>
        </w:rPr>
        <w:t>Product Package – drafted by Serge and fielding updates from the team.  Will upload to the cloud next week.</w:t>
      </w:r>
    </w:p>
    <w:p w14:paraId="6D92FE91" w14:textId="43957DA4" w:rsidR="00EB3196" w:rsidRDefault="0079353B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>
        <w:rPr>
          <w:bCs/>
        </w:rPr>
        <w:t>BPM Package – draft by Lloyd to be uploaded to the cloud next week</w:t>
      </w:r>
    </w:p>
    <w:p w14:paraId="16653456" w14:textId="5D81E2B3" w:rsidR="0079353B" w:rsidRDefault="0079353B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>
        <w:rPr>
          <w:bCs/>
        </w:rPr>
        <w:t>Case Management Package – draft by Lloyd to be uploaded to the cloud next week</w:t>
      </w:r>
    </w:p>
    <w:p w14:paraId="673E564E" w14:textId="0FCDCF8E" w:rsidR="0079353B" w:rsidRDefault="00DD7AE7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>
        <w:rPr>
          <w:bCs/>
        </w:rPr>
        <w:t>Stakeholder Package – draft stub has been uploaded into the cloud</w:t>
      </w:r>
      <w:r w:rsidR="00FE549A">
        <w:rPr>
          <w:bCs/>
        </w:rPr>
        <w:t>.  Need to review the package</w:t>
      </w:r>
      <w:r w:rsidR="004F4981">
        <w:rPr>
          <w:bCs/>
        </w:rPr>
        <w:t>.  Need to review the new work by Osterwilder on Value Proposition design.</w:t>
      </w:r>
      <w:r w:rsidR="00170077">
        <w:rPr>
          <w:bCs/>
        </w:rPr>
        <w:t xml:space="preserve">  Alain to jump in and assist with shaping this package.</w:t>
      </w:r>
    </w:p>
    <w:p w14:paraId="47845B55" w14:textId="179D6861" w:rsidR="001458C5" w:rsidRDefault="001458C5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>
        <w:rPr>
          <w:bCs/>
        </w:rPr>
        <w:t xml:space="preserve">Policy Package – need a draft by next week (Chris M, </w:t>
      </w:r>
      <w:r w:rsidR="00576287">
        <w:rPr>
          <w:bCs/>
        </w:rPr>
        <w:t xml:space="preserve">Scott P.) </w:t>
      </w:r>
      <w:bookmarkStart w:id="0" w:name="_GoBack"/>
      <w:bookmarkEnd w:id="0"/>
    </w:p>
    <w:p w14:paraId="38357DBD" w14:textId="77777777" w:rsidR="00DD7AE7" w:rsidRDefault="00DD7AE7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</w:p>
    <w:p w14:paraId="24F3D32A" w14:textId="675572C7" w:rsidR="0018511A" w:rsidRDefault="0018511A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>
        <w:rPr>
          <w:bCs/>
        </w:rPr>
        <w:t>Strategy Package was designed purposely to avoid conflicts and/or overlap with the BMM.  Can easily map course of action and tactics to goals and action.  Strategy is purposely more generic in nature.</w:t>
      </w:r>
    </w:p>
    <w:p w14:paraId="075957E4" w14:textId="43580E89" w:rsidR="00C623C9" w:rsidRPr="0059110C" w:rsidRDefault="00674629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>
        <w:rPr>
          <w:bCs/>
        </w:rPr>
        <w:t xml:space="preserve">Chalon posting doc to group in Guild site to cover roles, entities, and stakeholders. </w:t>
      </w:r>
    </w:p>
    <w:p w14:paraId="1C9F4BCF" w14:textId="1027B59C" w:rsidR="00515FF6" w:rsidRPr="00253C04" w:rsidRDefault="00BB01E4" w:rsidP="0059110C">
      <w:pPr>
        <w:widowControl w:val="0"/>
        <w:autoSpaceDE w:val="0"/>
        <w:autoSpaceDN w:val="0"/>
        <w:adjustRightInd w:val="0"/>
        <w:ind w:left="360"/>
        <w:rPr>
          <w:rFonts w:cs="Helvetica"/>
          <w:szCs w:val="26"/>
        </w:rPr>
      </w:pPr>
      <w:r>
        <w:rPr>
          <w:rFonts w:cs="Helvetica"/>
          <w:szCs w:val="26"/>
        </w:rPr>
        <w:t xml:space="preserve"> </w:t>
      </w:r>
    </w:p>
    <w:sectPr w:rsidR="00515FF6" w:rsidRPr="00253C04" w:rsidSect="00F1535B">
      <w:headerReference w:type="default" r:id="rId7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7569E4" w14:textId="77777777" w:rsidR="004C3F38" w:rsidRDefault="004C3F38" w:rsidP="00CB0D62">
      <w:r>
        <w:separator/>
      </w:r>
    </w:p>
  </w:endnote>
  <w:endnote w:type="continuationSeparator" w:id="0">
    <w:p w14:paraId="15E954E9" w14:textId="77777777" w:rsidR="004C3F38" w:rsidRDefault="004C3F38" w:rsidP="00CB0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swiss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D76C1D" w14:textId="77777777" w:rsidR="004C3F38" w:rsidRDefault="004C3F38" w:rsidP="00CB0D62">
      <w:r>
        <w:separator/>
      </w:r>
    </w:p>
  </w:footnote>
  <w:footnote w:type="continuationSeparator" w:id="0">
    <w:p w14:paraId="72E97824" w14:textId="77777777" w:rsidR="004C3F38" w:rsidRDefault="004C3F38" w:rsidP="00CB0D6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10D180" w14:textId="77777777" w:rsidR="00997901" w:rsidRDefault="00997901" w:rsidP="00CB0D62">
    <w:pPr>
      <w:pStyle w:val="Heading1"/>
      <w:jc w:val="center"/>
    </w:pPr>
    <w:r>
      <w:t>BIZBOK MetaModel Team</w:t>
    </w:r>
  </w:p>
  <w:p w14:paraId="6141E35B" w14:textId="04E6577C" w:rsidR="00997901" w:rsidRDefault="005B41FD" w:rsidP="00617798">
    <w:pPr>
      <w:pStyle w:val="Header"/>
      <w:jc w:val="center"/>
    </w:pPr>
    <w:r>
      <w:t>Minutes for Team Mee</w:t>
    </w:r>
    <w:r w:rsidR="009548AF">
      <w:t>ting (06</w:t>
    </w:r>
    <w:r w:rsidR="00633E80">
      <w:t>-</w:t>
    </w:r>
    <w:r w:rsidR="009548AF">
      <w:t>09</w:t>
    </w:r>
    <w:r>
      <w:t>-17</w:t>
    </w:r>
    <w:r w:rsidR="00997901">
      <w:t>)</w:t>
    </w:r>
  </w:p>
  <w:p w14:paraId="3DE61492" w14:textId="77777777" w:rsidR="00997901" w:rsidRDefault="00997901" w:rsidP="00CB0D6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3631B0F"/>
    <w:multiLevelType w:val="hybridMultilevel"/>
    <w:tmpl w:val="8B1C470C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4B135E1"/>
    <w:multiLevelType w:val="hybridMultilevel"/>
    <w:tmpl w:val="90A81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0C73B7"/>
    <w:multiLevelType w:val="hybridMultilevel"/>
    <w:tmpl w:val="E4C28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692A19"/>
    <w:multiLevelType w:val="hybridMultilevel"/>
    <w:tmpl w:val="0ABC15A6"/>
    <w:lvl w:ilvl="0" w:tplc="576E8EC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D745C0E"/>
    <w:multiLevelType w:val="hybridMultilevel"/>
    <w:tmpl w:val="B2B2D6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0F5434ED"/>
    <w:multiLevelType w:val="hybridMultilevel"/>
    <w:tmpl w:val="5ED44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25A3651"/>
    <w:multiLevelType w:val="hybridMultilevel"/>
    <w:tmpl w:val="18642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4175F89"/>
    <w:multiLevelType w:val="hybridMultilevel"/>
    <w:tmpl w:val="5C4E821C"/>
    <w:lvl w:ilvl="0" w:tplc="2734535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BA83A98"/>
    <w:multiLevelType w:val="hybridMultilevel"/>
    <w:tmpl w:val="73DC199C"/>
    <w:lvl w:ilvl="0" w:tplc="CC208212">
      <w:start w:val="10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DAC7F1C"/>
    <w:multiLevelType w:val="hybridMultilevel"/>
    <w:tmpl w:val="4C444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8471A4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6012B39"/>
    <w:multiLevelType w:val="hybridMultilevel"/>
    <w:tmpl w:val="C6C4C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C74400"/>
    <w:multiLevelType w:val="hybridMultilevel"/>
    <w:tmpl w:val="DB62E3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AE177AA"/>
    <w:multiLevelType w:val="hybridMultilevel"/>
    <w:tmpl w:val="0E981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B5401E"/>
    <w:multiLevelType w:val="hybridMultilevel"/>
    <w:tmpl w:val="EE20D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D974C5"/>
    <w:multiLevelType w:val="hybridMultilevel"/>
    <w:tmpl w:val="13667E4E"/>
    <w:lvl w:ilvl="0" w:tplc="0BB2F64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6E92BB6"/>
    <w:multiLevelType w:val="hybridMultilevel"/>
    <w:tmpl w:val="36A0FDB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3C314E1"/>
    <w:multiLevelType w:val="hybridMultilevel"/>
    <w:tmpl w:val="42DA11F4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>
    <w:nsid w:val="55B972C2"/>
    <w:multiLevelType w:val="hybridMultilevel"/>
    <w:tmpl w:val="82D48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2D42FF9"/>
    <w:multiLevelType w:val="hybridMultilevel"/>
    <w:tmpl w:val="527A71F4"/>
    <w:lvl w:ilvl="0" w:tplc="7548C07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503750C"/>
    <w:multiLevelType w:val="hybridMultilevel"/>
    <w:tmpl w:val="63308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6C558F0"/>
    <w:multiLevelType w:val="hybridMultilevel"/>
    <w:tmpl w:val="803AC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F3D36E9"/>
    <w:multiLevelType w:val="hybridMultilevel"/>
    <w:tmpl w:val="549AEA26"/>
    <w:lvl w:ilvl="0" w:tplc="0BB2F64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5ED5794"/>
    <w:multiLevelType w:val="hybridMultilevel"/>
    <w:tmpl w:val="08C86412"/>
    <w:lvl w:ilvl="0" w:tplc="4D10ECE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AE15A9B"/>
    <w:multiLevelType w:val="multilevel"/>
    <w:tmpl w:val="61EE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B233605"/>
    <w:multiLevelType w:val="hybridMultilevel"/>
    <w:tmpl w:val="52202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1"/>
  </w:num>
  <w:num w:numId="4">
    <w:abstractNumId w:val="20"/>
  </w:num>
  <w:num w:numId="5">
    <w:abstractNumId w:val="6"/>
  </w:num>
  <w:num w:numId="6">
    <w:abstractNumId w:val="24"/>
  </w:num>
  <w:num w:numId="7">
    <w:abstractNumId w:val="17"/>
  </w:num>
  <w:num w:numId="8">
    <w:abstractNumId w:val="4"/>
  </w:num>
  <w:num w:numId="9">
    <w:abstractNumId w:val="13"/>
  </w:num>
  <w:num w:numId="10">
    <w:abstractNumId w:val="7"/>
  </w:num>
  <w:num w:numId="11">
    <w:abstractNumId w:val="16"/>
  </w:num>
  <w:num w:numId="12">
    <w:abstractNumId w:val="9"/>
  </w:num>
  <w:num w:numId="13">
    <w:abstractNumId w:val="14"/>
  </w:num>
  <w:num w:numId="14">
    <w:abstractNumId w:val="22"/>
  </w:num>
  <w:num w:numId="15">
    <w:abstractNumId w:val="26"/>
  </w:num>
  <w:num w:numId="16">
    <w:abstractNumId w:val="12"/>
  </w:num>
  <w:num w:numId="17">
    <w:abstractNumId w:val="23"/>
  </w:num>
  <w:num w:numId="18">
    <w:abstractNumId w:val="18"/>
  </w:num>
  <w:num w:numId="19">
    <w:abstractNumId w:val="1"/>
  </w:num>
  <w:num w:numId="20">
    <w:abstractNumId w:val="2"/>
  </w:num>
  <w:num w:numId="21">
    <w:abstractNumId w:val="27"/>
  </w:num>
  <w:num w:numId="22">
    <w:abstractNumId w:val="5"/>
  </w:num>
  <w:num w:numId="23">
    <w:abstractNumId w:val="15"/>
  </w:num>
  <w:num w:numId="24">
    <w:abstractNumId w:val="19"/>
  </w:num>
  <w:num w:numId="25">
    <w:abstractNumId w:val="3"/>
  </w:num>
  <w:num w:numId="26">
    <w:abstractNumId w:val="25"/>
  </w:num>
  <w:num w:numId="27">
    <w:abstractNumId w:val="21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D62"/>
    <w:rsid w:val="000122F3"/>
    <w:rsid w:val="00022119"/>
    <w:rsid w:val="00055A9A"/>
    <w:rsid w:val="00073CBA"/>
    <w:rsid w:val="000A3FD1"/>
    <w:rsid w:val="000B343F"/>
    <w:rsid w:val="000B3792"/>
    <w:rsid w:val="000B4FF3"/>
    <w:rsid w:val="000D3232"/>
    <w:rsid w:val="000D41C9"/>
    <w:rsid w:val="000D6096"/>
    <w:rsid w:val="000E2D01"/>
    <w:rsid w:val="000F2A47"/>
    <w:rsid w:val="00102B9A"/>
    <w:rsid w:val="00124F91"/>
    <w:rsid w:val="00125AA1"/>
    <w:rsid w:val="0012751E"/>
    <w:rsid w:val="0014047D"/>
    <w:rsid w:val="001458C5"/>
    <w:rsid w:val="00154176"/>
    <w:rsid w:val="00170077"/>
    <w:rsid w:val="0018511A"/>
    <w:rsid w:val="001868C8"/>
    <w:rsid w:val="00190118"/>
    <w:rsid w:val="001A104F"/>
    <w:rsid w:val="001B39CE"/>
    <w:rsid w:val="001B564E"/>
    <w:rsid w:val="001D0A6A"/>
    <w:rsid w:val="001D4386"/>
    <w:rsid w:val="00217A82"/>
    <w:rsid w:val="00231A76"/>
    <w:rsid w:val="002405A4"/>
    <w:rsid w:val="00253C04"/>
    <w:rsid w:val="00256F6D"/>
    <w:rsid w:val="00263CEB"/>
    <w:rsid w:val="00264C9E"/>
    <w:rsid w:val="00275096"/>
    <w:rsid w:val="00293859"/>
    <w:rsid w:val="002A4E89"/>
    <w:rsid w:val="002A5025"/>
    <w:rsid w:val="002B5492"/>
    <w:rsid w:val="002D191C"/>
    <w:rsid w:val="002E58DE"/>
    <w:rsid w:val="002F0EC3"/>
    <w:rsid w:val="003206B2"/>
    <w:rsid w:val="00327DC5"/>
    <w:rsid w:val="00347ABD"/>
    <w:rsid w:val="00355DC6"/>
    <w:rsid w:val="00356676"/>
    <w:rsid w:val="00366C2F"/>
    <w:rsid w:val="003747BD"/>
    <w:rsid w:val="003D0949"/>
    <w:rsid w:val="003D58E4"/>
    <w:rsid w:val="003E3039"/>
    <w:rsid w:val="003F5B4B"/>
    <w:rsid w:val="00415C11"/>
    <w:rsid w:val="004167F6"/>
    <w:rsid w:val="00417F68"/>
    <w:rsid w:val="0043720B"/>
    <w:rsid w:val="00444594"/>
    <w:rsid w:val="0045449E"/>
    <w:rsid w:val="004663A7"/>
    <w:rsid w:val="00470FA1"/>
    <w:rsid w:val="00471947"/>
    <w:rsid w:val="00477863"/>
    <w:rsid w:val="00481CCE"/>
    <w:rsid w:val="004965F0"/>
    <w:rsid w:val="00497907"/>
    <w:rsid w:val="004A4ABC"/>
    <w:rsid w:val="004A7AD8"/>
    <w:rsid w:val="004C3F38"/>
    <w:rsid w:val="004F4981"/>
    <w:rsid w:val="00503BF0"/>
    <w:rsid w:val="00504B70"/>
    <w:rsid w:val="00507AC9"/>
    <w:rsid w:val="00515FF6"/>
    <w:rsid w:val="00524790"/>
    <w:rsid w:val="00525234"/>
    <w:rsid w:val="00556452"/>
    <w:rsid w:val="00564E7F"/>
    <w:rsid w:val="00576287"/>
    <w:rsid w:val="0057691F"/>
    <w:rsid w:val="005803C9"/>
    <w:rsid w:val="0059110C"/>
    <w:rsid w:val="00591922"/>
    <w:rsid w:val="005B41FD"/>
    <w:rsid w:val="005D51AA"/>
    <w:rsid w:val="005E64B7"/>
    <w:rsid w:val="00602EA9"/>
    <w:rsid w:val="006074A6"/>
    <w:rsid w:val="00617798"/>
    <w:rsid w:val="00633E80"/>
    <w:rsid w:val="00653032"/>
    <w:rsid w:val="006660B7"/>
    <w:rsid w:val="00666AF5"/>
    <w:rsid w:val="00674629"/>
    <w:rsid w:val="00691B12"/>
    <w:rsid w:val="006A4398"/>
    <w:rsid w:val="006D0C94"/>
    <w:rsid w:val="006D6467"/>
    <w:rsid w:val="00731A25"/>
    <w:rsid w:val="00740882"/>
    <w:rsid w:val="00740F5A"/>
    <w:rsid w:val="00744FA1"/>
    <w:rsid w:val="00747BB3"/>
    <w:rsid w:val="007921C3"/>
    <w:rsid w:val="00793117"/>
    <w:rsid w:val="0079353B"/>
    <w:rsid w:val="007C5D21"/>
    <w:rsid w:val="007C795B"/>
    <w:rsid w:val="00830112"/>
    <w:rsid w:val="008305B1"/>
    <w:rsid w:val="00834C3E"/>
    <w:rsid w:val="008401CC"/>
    <w:rsid w:val="00856CDC"/>
    <w:rsid w:val="00856DBC"/>
    <w:rsid w:val="00857A6C"/>
    <w:rsid w:val="00890CD8"/>
    <w:rsid w:val="00895313"/>
    <w:rsid w:val="008C440F"/>
    <w:rsid w:val="008C4F6A"/>
    <w:rsid w:val="008D20A7"/>
    <w:rsid w:val="008D3DD8"/>
    <w:rsid w:val="008F27C7"/>
    <w:rsid w:val="008F2882"/>
    <w:rsid w:val="00905141"/>
    <w:rsid w:val="00906B76"/>
    <w:rsid w:val="00941EA3"/>
    <w:rsid w:val="00947B85"/>
    <w:rsid w:val="009548AF"/>
    <w:rsid w:val="00956E23"/>
    <w:rsid w:val="00976734"/>
    <w:rsid w:val="00987F5F"/>
    <w:rsid w:val="009902E7"/>
    <w:rsid w:val="00993610"/>
    <w:rsid w:val="00997901"/>
    <w:rsid w:val="009D3F43"/>
    <w:rsid w:val="009E0970"/>
    <w:rsid w:val="009F54EF"/>
    <w:rsid w:val="00A17724"/>
    <w:rsid w:val="00A2123F"/>
    <w:rsid w:val="00A56619"/>
    <w:rsid w:val="00A81D19"/>
    <w:rsid w:val="00AB0DC2"/>
    <w:rsid w:val="00AB20B6"/>
    <w:rsid w:val="00AE70B6"/>
    <w:rsid w:val="00AF566F"/>
    <w:rsid w:val="00B04705"/>
    <w:rsid w:val="00B4462B"/>
    <w:rsid w:val="00B4497F"/>
    <w:rsid w:val="00B57907"/>
    <w:rsid w:val="00B71D7C"/>
    <w:rsid w:val="00BA2B49"/>
    <w:rsid w:val="00BB01E4"/>
    <w:rsid w:val="00BE700F"/>
    <w:rsid w:val="00C103D2"/>
    <w:rsid w:val="00C31EA1"/>
    <w:rsid w:val="00C3372D"/>
    <w:rsid w:val="00C42FD5"/>
    <w:rsid w:val="00C5361E"/>
    <w:rsid w:val="00C623C9"/>
    <w:rsid w:val="00C829B3"/>
    <w:rsid w:val="00C90CD1"/>
    <w:rsid w:val="00C97AB0"/>
    <w:rsid w:val="00CB0D62"/>
    <w:rsid w:val="00CD0B90"/>
    <w:rsid w:val="00CD76DE"/>
    <w:rsid w:val="00CE65AC"/>
    <w:rsid w:val="00D432FF"/>
    <w:rsid w:val="00D905B7"/>
    <w:rsid w:val="00DA76B4"/>
    <w:rsid w:val="00DD7AE7"/>
    <w:rsid w:val="00E1177E"/>
    <w:rsid w:val="00E17E1C"/>
    <w:rsid w:val="00E300EF"/>
    <w:rsid w:val="00E50A71"/>
    <w:rsid w:val="00E61612"/>
    <w:rsid w:val="00E62D4F"/>
    <w:rsid w:val="00E72227"/>
    <w:rsid w:val="00E807FE"/>
    <w:rsid w:val="00EB3196"/>
    <w:rsid w:val="00EE031F"/>
    <w:rsid w:val="00EE63CF"/>
    <w:rsid w:val="00EF19BD"/>
    <w:rsid w:val="00F1535B"/>
    <w:rsid w:val="00F2537B"/>
    <w:rsid w:val="00F773D9"/>
    <w:rsid w:val="00F85EDC"/>
    <w:rsid w:val="00FC149D"/>
    <w:rsid w:val="00FC3CA6"/>
    <w:rsid w:val="00FD655E"/>
    <w:rsid w:val="00FE549A"/>
    <w:rsid w:val="00FF0B21"/>
    <w:rsid w:val="00FF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79B32A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64E7F"/>
  </w:style>
  <w:style w:type="paragraph" w:styleId="Heading1">
    <w:name w:val="heading 1"/>
    <w:basedOn w:val="Normal"/>
    <w:next w:val="Normal"/>
    <w:link w:val="Heading1Char"/>
    <w:uiPriority w:val="9"/>
    <w:qFormat/>
    <w:rsid w:val="00CB0D6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0D62"/>
  </w:style>
  <w:style w:type="paragraph" w:styleId="Footer">
    <w:name w:val="footer"/>
    <w:basedOn w:val="Normal"/>
    <w:link w:val="Foot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0D62"/>
  </w:style>
  <w:style w:type="character" w:customStyle="1" w:styleId="Heading1Char">
    <w:name w:val="Heading 1 Char"/>
    <w:basedOn w:val="DefaultParagraphFont"/>
    <w:link w:val="Heading1"/>
    <w:uiPriority w:val="9"/>
    <w:rsid w:val="00CB0D6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E722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4E7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43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43F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79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8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6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4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6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3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5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7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0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7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4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2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3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8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3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268</Words>
  <Characters>1530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Value Enablement Group, LLC.</Company>
  <LinksUpToDate>false</LinksUpToDate>
  <CharactersWithSpaces>1795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wallk</dc:creator>
  <cp:keywords/>
  <dc:description/>
  <cp:lastModifiedBy>Jeffrey Wallk</cp:lastModifiedBy>
  <cp:revision>10</cp:revision>
  <dcterms:created xsi:type="dcterms:W3CDTF">2017-06-09T22:11:00Z</dcterms:created>
  <dcterms:modified xsi:type="dcterms:W3CDTF">2017-06-09T22:56:00Z</dcterms:modified>
</cp:coreProperties>
</file>