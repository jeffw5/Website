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A82F1" w14:textId="77777777" w:rsidR="00417F68" w:rsidRDefault="00417F68" w:rsidP="00417F68"/>
    <w:p w14:paraId="648E0EFF" w14:textId="77777777" w:rsidR="00417F68" w:rsidRDefault="00417F68" w:rsidP="00417F68"/>
    <w:p w14:paraId="58C3362B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Attendees:</w:t>
      </w:r>
    </w:p>
    <w:p w14:paraId="5401F30D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Jim R, Bill U, Chalon, M, Jeff W, Terry R</w:t>
      </w:r>
    </w:p>
    <w:p w14:paraId="69D614FC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54EFEA87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Minutes:</w:t>
      </w:r>
    </w:p>
    <w:p w14:paraId="130514DD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Approval for Packages includes:</w:t>
      </w:r>
    </w:p>
    <w:p w14:paraId="44FE1144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- Need to decide on relationships (how we express these in model)</w:t>
      </w:r>
    </w:p>
    <w:p w14:paraId="61E93345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- Need to complete the package</w:t>
      </w:r>
    </w:p>
    <w:p w14:paraId="4A60C88A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- Need to complete the terms / definitions (mostly drawn from BIZBOK)</w:t>
      </w:r>
    </w:p>
    <w:p w14:paraId="7DFA343D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02B30DC3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Reference examples provided by Chalon for building relationships</w:t>
      </w:r>
    </w:p>
    <w:p w14:paraId="2A23A039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33C66EE5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Core Team will set the tone for all other teams to follow.</w:t>
      </w:r>
    </w:p>
    <w:p w14:paraId="5E991CE8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Need to establish the modeling rules when we review the core packages</w:t>
      </w:r>
    </w:p>
    <w:p w14:paraId="32F6E8B1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4549A42B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See if Derek or Serge might be available to perform Librarian role</w:t>
      </w:r>
    </w:p>
    <w:p w14:paraId="352BE59B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701438EF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Find out from Chris if we can use Version Management for each package (cloud setup)</w:t>
      </w:r>
    </w:p>
    <w:p w14:paraId="52D9098E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6B50799B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Need to update the table of relationships in BIZBOK</w:t>
      </w:r>
    </w:p>
    <w:p w14:paraId="0956142A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Ensure consistency in bi-directional relationships</w:t>
      </w:r>
    </w:p>
    <w:p w14:paraId="4650559E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</w:p>
    <w:p w14:paraId="12F15762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Example of Bi-directional relationship inconsistency</w:t>
      </w:r>
    </w:p>
    <w:p w14:paraId="4FB1FAEE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Capability enables product</w:t>
      </w:r>
    </w:p>
    <w:p w14:paraId="79F45C5E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Product enabled by Capability</w:t>
      </w:r>
    </w:p>
    <w:p w14:paraId="2E886F2C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</w:p>
    <w:p w14:paraId="431DA98D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Decision for Relationships:</w:t>
      </w:r>
    </w:p>
    <w:p w14:paraId="63FE5366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- Rely on Relationship Name to capture the primary direction for a relationship</w:t>
      </w:r>
    </w:p>
    <w:p w14:paraId="2ED24D57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- Rely on TAGS to capture the reverse naming convention to complement the bi-directionality of the relationship (traverse back through the model)</w:t>
      </w:r>
    </w:p>
    <w:p w14:paraId="54EDE1EA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 xml:space="preserve">Action </w:t>
      </w:r>
      <w:proofErr w:type="gramStart"/>
      <w:r w:rsidRPr="0059110C">
        <w:rPr>
          <w:bCs/>
        </w:rPr>
        <w:t>Required :</w:t>
      </w:r>
      <w:proofErr w:type="gramEnd"/>
      <w:r w:rsidRPr="0059110C">
        <w:rPr>
          <w:bCs/>
        </w:rPr>
        <w:t xml:space="preserve"> Need to lock in the verbiage</w:t>
      </w:r>
    </w:p>
    <w:p w14:paraId="4500A9A5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4578FE66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Terry just volunteered to produce an RDF complete with the semantic mappings for the MM (yeah)</w:t>
      </w:r>
    </w:p>
    <w:p w14:paraId="4DC478A1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05548FB5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  <w:u w:val="single"/>
        </w:rPr>
        <w:t>Organization Package:</w:t>
      </w:r>
    </w:p>
    <w:p w14:paraId="1819D6B7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3 common structures (legal, financial, operational)</w:t>
      </w:r>
    </w:p>
    <w:p w14:paraId="324EFAA8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 xml:space="preserve">BIZBOK also supports a collaborative view (composite based on one or more rule </w:t>
      </w:r>
      <w:proofErr w:type="gramStart"/>
      <w:r w:rsidRPr="0059110C">
        <w:rPr>
          <w:bCs/>
        </w:rPr>
        <w:t>sets ?</w:t>
      </w:r>
      <w:proofErr w:type="gramEnd"/>
      <w:r w:rsidRPr="0059110C">
        <w:rPr>
          <w:bCs/>
        </w:rPr>
        <w:t>)</w:t>
      </w:r>
    </w:p>
    <w:p w14:paraId="1AF2C026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Bill to pull in Alex as a reference point</w:t>
      </w:r>
    </w:p>
    <w:p w14:paraId="6DC21F5C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4B39F70B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lastRenderedPageBreak/>
        <w:t>Discussion ensued about whether Stakeholder needs to be included in the Core (Chalon to drive)</w:t>
      </w:r>
    </w:p>
    <w:p w14:paraId="09C74D1F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Jeff W and Terry R to collaborate offline on the setup for Jira</w:t>
      </w:r>
    </w:p>
    <w:p w14:paraId="3DE655DC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4878AA38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  <w:u w:val="single"/>
        </w:rPr>
        <w:t>Owners assigned for Packages include:</w:t>
      </w:r>
    </w:p>
    <w:p w14:paraId="58270341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Capability - Jim</w:t>
      </w:r>
    </w:p>
    <w:p w14:paraId="6BB4B771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Value - Chalon</w:t>
      </w:r>
    </w:p>
    <w:p w14:paraId="0EEE5A4C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Information - Terry</w:t>
      </w:r>
    </w:p>
    <w:p w14:paraId="690ACCFB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Stakeholder - Chalon</w:t>
      </w:r>
    </w:p>
    <w:p w14:paraId="5E669BF0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21792F77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Jeff</w:t>
      </w:r>
    </w:p>
    <w:p w14:paraId="1C9F4BCF" w14:textId="6CE2EDA1" w:rsidR="00515FF6" w:rsidRPr="00253C04" w:rsidRDefault="00BB01E4" w:rsidP="0059110C">
      <w:pPr>
        <w:widowControl w:val="0"/>
        <w:autoSpaceDE w:val="0"/>
        <w:autoSpaceDN w:val="0"/>
        <w:adjustRightInd w:val="0"/>
        <w:ind w:left="360"/>
        <w:rPr>
          <w:rFonts w:cs="Helvetica"/>
          <w:szCs w:val="26"/>
        </w:rPr>
      </w:pPr>
      <w:proofErr w:type="spellStart"/>
      <w:r>
        <w:rPr>
          <w:rFonts w:cs="Helvetica"/>
          <w:szCs w:val="26"/>
        </w:rPr>
        <w:t>pt</w:t>
      </w:r>
      <w:proofErr w:type="spellEnd"/>
      <w:r>
        <w:rPr>
          <w:rFonts w:cs="Helvetica"/>
          <w:szCs w:val="26"/>
        </w:rPr>
        <w:t xml:space="preserve"> team meeting invites </w:t>
      </w:r>
    </w:p>
    <w:sectPr w:rsidR="00515FF6" w:rsidRPr="00253C04" w:rsidSect="00F153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0A302D" w14:textId="77777777" w:rsidR="000B4FF3" w:rsidRDefault="000B4FF3" w:rsidP="00CB0D62">
      <w:r>
        <w:separator/>
      </w:r>
    </w:p>
  </w:endnote>
  <w:endnote w:type="continuationSeparator" w:id="0">
    <w:p w14:paraId="7A690B2E" w14:textId="77777777" w:rsidR="000B4FF3" w:rsidRDefault="000B4FF3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7ED02B" w14:textId="77777777" w:rsidR="00830112" w:rsidRDefault="00830112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EF19C" w14:textId="77777777" w:rsidR="00830112" w:rsidRDefault="00830112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8742E9" w14:textId="77777777" w:rsidR="00830112" w:rsidRDefault="0083011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4B6744" w14:textId="77777777" w:rsidR="000B4FF3" w:rsidRDefault="000B4FF3" w:rsidP="00CB0D62">
      <w:r>
        <w:separator/>
      </w:r>
    </w:p>
  </w:footnote>
  <w:footnote w:type="continuationSeparator" w:id="0">
    <w:p w14:paraId="482939FB" w14:textId="77777777" w:rsidR="000B4FF3" w:rsidRDefault="000B4FF3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8ECD5D" w14:textId="77777777" w:rsidR="00830112" w:rsidRDefault="00830112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0D180" w14:textId="77777777" w:rsidR="00997901" w:rsidRDefault="00997901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445BEE45" w:rsidR="00997901" w:rsidRDefault="005B41FD" w:rsidP="00617798">
    <w:pPr>
      <w:pStyle w:val="Header"/>
      <w:jc w:val="center"/>
    </w:pPr>
    <w:r>
      <w:t>Minutes for Team Mee</w:t>
    </w:r>
    <w:r w:rsidR="0059110C">
      <w:t>ting (05</w:t>
    </w:r>
    <w:r w:rsidR="00633E80">
      <w:t>-</w:t>
    </w:r>
    <w:r w:rsidR="00830112">
      <w:t>12</w:t>
    </w:r>
    <w:bookmarkStart w:id="0" w:name="_GoBack"/>
    <w:bookmarkEnd w:id="0"/>
    <w:r>
      <w:t>-17</w:t>
    </w:r>
    <w:r w:rsidR="00997901">
      <w:t>)</w:t>
    </w:r>
  </w:p>
  <w:p w14:paraId="3DE61492" w14:textId="77777777" w:rsidR="00997901" w:rsidRDefault="00997901" w:rsidP="00CB0D62">
    <w:pPr>
      <w:pStyle w:val="Header"/>
      <w:jc w:val="cent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6ACDD6" w14:textId="77777777" w:rsidR="00830112" w:rsidRDefault="00830112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3631B0F"/>
    <w:multiLevelType w:val="hybridMultilevel"/>
    <w:tmpl w:val="8B1C470C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C73B7"/>
    <w:multiLevelType w:val="hybridMultilevel"/>
    <w:tmpl w:val="E4C28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175F89"/>
    <w:multiLevelType w:val="hybridMultilevel"/>
    <w:tmpl w:val="5C4E821C"/>
    <w:lvl w:ilvl="0" w:tplc="2734535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AC7F1C"/>
    <w:multiLevelType w:val="hybridMultilevel"/>
    <w:tmpl w:val="4C44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471A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AE177AA"/>
    <w:multiLevelType w:val="hybridMultilevel"/>
    <w:tmpl w:val="0E98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E92BB6"/>
    <w:multiLevelType w:val="hybridMultilevel"/>
    <w:tmpl w:val="36A0FD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3C314E1"/>
    <w:multiLevelType w:val="hybridMultilevel"/>
    <w:tmpl w:val="42DA11F4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D42FF9"/>
    <w:multiLevelType w:val="hybridMultilevel"/>
    <w:tmpl w:val="527A71F4"/>
    <w:lvl w:ilvl="0" w:tplc="7548C0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C558F0"/>
    <w:multiLevelType w:val="hybridMultilevel"/>
    <w:tmpl w:val="803A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ED5794"/>
    <w:multiLevelType w:val="hybridMultilevel"/>
    <w:tmpl w:val="08C86412"/>
    <w:lvl w:ilvl="0" w:tplc="4D10EC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E15A9B"/>
    <w:multiLevelType w:val="multilevel"/>
    <w:tmpl w:val="61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233605"/>
    <w:multiLevelType w:val="hybridMultilevel"/>
    <w:tmpl w:val="5220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20"/>
  </w:num>
  <w:num w:numId="5">
    <w:abstractNumId w:val="6"/>
  </w:num>
  <w:num w:numId="6">
    <w:abstractNumId w:val="24"/>
  </w:num>
  <w:num w:numId="7">
    <w:abstractNumId w:val="17"/>
  </w:num>
  <w:num w:numId="8">
    <w:abstractNumId w:val="4"/>
  </w:num>
  <w:num w:numId="9">
    <w:abstractNumId w:val="13"/>
  </w:num>
  <w:num w:numId="10">
    <w:abstractNumId w:val="7"/>
  </w:num>
  <w:num w:numId="11">
    <w:abstractNumId w:val="16"/>
  </w:num>
  <w:num w:numId="12">
    <w:abstractNumId w:val="9"/>
  </w:num>
  <w:num w:numId="13">
    <w:abstractNumId w:val="14"/>
  </w:num>
  <w:num w:numId="14">
    <w:abstractNumId w:val="22"/>
  </w:num>
  <w:num w:numId="15">
    <w:abstractNumId w:val="26"/>
  </w:num>
  <w:num w:numId="16">
    <w:abstractNumId w:val="12"/>
  </w:num>
  <w:num w:numId="17">
    <w:abstractNumId w:val="23"/>
  </w:num>
  <w:num w:numId="18">
    <w:abstractNumId w:val="18"/>
  </w:num>
  <w:num w:numId="19">
    <w:abstractNumId w:val="1"/>
  </w:num>
  <w:num w:numId="20">
    <w:abstractNumId w:val="2"/>
  </w:num>
  <w:num w:numId="21">
    <w:abstractNumId w:val="27"/>
  </w:num>
  <w:num w:numId="22">
    <w:abstractNumId w:val="5"/>
  </w:num>
  <w:num w:numId="23">
    <w:abstractNumId w:val="15"/>
  </w:num>
  <w:num w:numId="24">
    <w:abstractNumId w:val="19"/>
  </w:num>
  <w:num w:numId="25">
    <w:abstractNumId w:val="3"/>
  </w:num>
  <w:num w:numId="26">
    <w:abstractNumId w:val="25"/>
  </w:num>
  <w:num w:numId="27">
    <w:abstractNumId w:val="21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73CBA"/>
    <w:rsid w:val="000A3FD1"/>
    <w:rsid w:val="000B343F"/>
    <w:rsid w:val="000B3792"/>
    <w:rsid w:val="000B4FF3"/>
    <w:rsid w:val="000D3232"/>
    <w:rsid w:val="000D41C9"/>
    <w:rsid w:val="000D6096"/>
    <w:rsid w:val="000E2D01"/>
    <w:rsid w:val="000F2A47"/>
    <w:rsid w:val="00102B9A"/>
    <w:rsid w:val="00124F91"/>
    <w:rsid w:val="00125AA1"/>
    <w:rsid w:val="0012751E"/>
    <w:rsid w:val="0014047D"/>
    <w:rsid w:val="00154176"/>
    <w:rsid w:val="001868C8"/>
    <w:rsid w:val="001A104F"/>
    <w:rsid w:val="001B39CE"/>
    <w:rsid w:val="001B564E"/>
    <w:rsid w:val="001D0A6A"/>
    <w:rsid w:val="001D4386"/>
    <w:rsid w:val="00217A82"/>
    <w:rsid w:val="00231A76"/>
    <w:rsid w:val="002405A4"/>
    <w:rsid w:val="00253C04"/>
    <w:rsid w:val="00256F6D"/>
    <w:rsid w:val="00263CEB"/>
    <w:rsid w:val="00264C9E"/>
    <w:rsid w:val="00275096"/>
    <w:rsid w:val="00293859"/>
    <w:rsid w:val="002A4E89"/>
    <w:rsid w:val="002A5025"/>
    <w:rsid w:val="002B5492"/>
    <w:rsid w:val="002E58DE"/>
    <w:rsid w:val="002F0EC3"/>
    <w:rsid w:val="003206B2"/>
    <w:rsid w:val="00327DC5"/>
    <w:rsid w:val="00347ABD"/>
    <w:rsid w:val="00355DC6"/>
    <w:rsid w:val="00356676"/>
    <w:rsid w:val="00366C2F"/>
    <w:rsid w:val="003747BD"/>
    <w:rsid w:val="003D0949"/>
    <w:rsid w:val="003D58E4"/>
    <w:rsid w:val="003E3039"/>
    <w:rsid w:val="003F5B4B"/>
    <w:rsid w:val="00415C11"/>
    <w:rsid w:val="004167F6"/>
    <w:rsid w:val="00417F68"/>
    <w:rsid w:val="0043720B"/>
    <w:rsid w:val="00444594"/>
    <w:rsid w:val="0045449E"/>
    <w:rsid w:val="004663A7"/>
    <w:rsid w:val="00470FA1"/>
    <w:rsid w:val="00471947"/>
    <w:rsid w:val="00477863"/>
    <w:rsid w:val="00481CCE"/>
    <w:rsid w:val="004965F0"/>
    <w:rsid w:val="00497907"/>
    <w:rsid w:val="004A4ABC"/>
    <w:rsid w:val="004A7AD8"/>
    <w:rsid w:val="00503BF0"/>
    <w:rsid w:val="00504B70"/>
    <w:rsid w:val="00507AC9"/>
    <w:rsid w:val="00515FF6"/>
    <w:rsid w:val="00524790"/>
    <w:rsid w:val="00525234"/>
    <w:rsid w:val="00556452"/>
    <w:rsid w:val="00564E7F"/>
    <w:rsid w:val="0057691F"/>
    <w:rsid w:val="005803C9"/>
    <w:rsid w:val="0059110C"/>
    <w:rsid w:val="00591922"/>
    <w:rsid w:val="005B41FD"/>
    <w:rsid w:val="005E64B7"/>
    <w:rsid w:val="00602EA9"/>
    <w:rsid w:val="006074A6"/>
    <w:rsid w:val="00617798"/>
    <w:rsid w:val="00633E80"/>
    <w:rsid w:val="00653032"/>
    <w:rsid w:val="006660B7"/>
    <w:rsid w:val="00666AF5"/>
    <w:rsid w:val="00691B12"/>
    <w:rsid w:val="006A4398"/>
    <w:rsid w:val="006D0C94"/>
    <w:rsid w:val="006D6467"/>
    <w:rsid w:val="00731A25"/>
    <w:rsid w:val="00740882"/>
    <w:rsid w:val="00740F5A"/>
    <w:rsid w:val="00747BB3"/>
    <w:rsid w:val="007921C3"/>
    <w:rsid w:val="00793117"/>
    <w:rsid w:val="007C5D21"/>
    <w:rsid w:val="007C795B"/>
    <w:rsid w:val="00830112"/>
    <w:rsid w:val="008305B1"/>
    <w:rsid w:val="008401CC"/>
    <w:rsid w:val="00856CDC"/>
    <w:rsid w:val="00856DBC"/>
    <w:rsid w:val="00857A6C"/>
    <w:rsid w:val="00890CD8"/>
    <w:rsid w:val="00895313"/>
    <w:rsid w:val="008C440F"/>
    <w:rsid w:val="008C4F6A"/>
    <w:rsid w:val="008D20A7"/>
    <w:rsid w:val="008D3DD8"/>
    <w:rsid w:val="008F27C7"/>
    <w:rsid w:val="008F2882"/>
    <w:rsid w:val="00905141"/>
    <w:rsid w:val="00906B76"/>
    <w:rsid w:val="00941EA3"/>
    <w:rsid w:val="00947B85"/>
    <w:rsid w:val="00956E23"/>
    <w:rsid w:val="00976734"/>
    <w:rsid w:val="00987F5F"/>
    <w:rsid w:val="009902E7"/>
    <w:rsid w:val="00993610"/>
    <w:rsid w:val="00997901"/>
    <w:rsid w:val="009D3F43"/>
    <w:rsid w:val="009E0970"/>
    <w:rsid w:val="009F54EF"/>
    <w:rsid w:val="00A17724"/>
    <w:rsid w:val="00A56619"/>
    <w:rsid w:val="00A81D19"/>
    <w:rsid w:val="00AB0DC2"/>
    <w:rsid w:val="00AB20B6"/>
    <w:rsid w:val="00AE70B6"/>
    <w:rsid w:val="00AF566F"/>
    <w:rsid w:val="00B04705"/>
    <w:rsid w:val="00B4462B"/>
    <w:rsid w:val="00B57907"/>
    <w:rsid w:val="00B71D7C"/>
    <w:rsid w:val="00BA2B49"/>
    <w:rsid w:val="00BB01E4"/>
    <w:rsid w:val="00BE700F"/>
    <w:rsid w:val="00C103D2"/>
    <w:rsid w:val="00C31EA1"/>
    <w:rsid w:val="00C3372D"/>
    <w:rsid w:val="00C42FD5"/>
    <w:rsid w:val="00C5361E"/>
    <w:rsid w:val="00C829B3"/>
    <w:rsid w:val="00C90CD1"/>
    <w:rsid w:val="00C97AB0"/>
    <w:rsid w:val="00CB0D62"/>
    <w:rsid w:val="00CD0B90"/>
    <w:rsid w:val="00CD76DE"/>
    <w:rsid w:val="00CE65AC"/>
    <w:rsid w:val="00D432FF"/>
    <w:rsid w:val="00D905B7"/>
    <w:rsid w:val="00DA76B4"/>
    <w:rsid w:val="00E1177E"/>
    <w:rsid w:val="00E17E1C"/>
    <w:rsid w:val="00E300EF"/>
    <w:rsid w:val="00E50A71"/>
    <w:rsid w:val="00E61612"/>
    <w:rsid w:val="00E62D4F"/>
    <w:rsid w:val="00E72227"/>
    <w:rsid w:val="00E807FE"/>
    <w:rsid w:val="00EE031F"/>
    <w:rsid w:val="00EE63CF"/>
    <w:rsid w:val="00EF19BD"/>
    <w:rsid w:val="00F1535B"/>
    <w:rsid w:val="00F2537B"/>
    <w:rsid w:val="00F85EDC"/>
    <w:rsid w:val="00FC149D"/>
    <w:rsid w:val="00FC3CA6"/>
    <w:rsid w:val="00FD655E"/>
    <w:rsid w:val="00FF0B21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9B32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1475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Value Enablement Group, LLC.</Company>
  <LinksUpToDate>false</LinksUpToDate>
  <CharactersWithSpaces>1730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2</cp:revision>
  <dcterms:created xsi:type="dcterms:W3CDTF">2017-05-26T22:08:00Z</dcterms:created>
  <dcterms:modified xsi:type="dcterms:W3CDTF">2017-05-26T22:08:00Z</dcterms:modified>
</cp:coreProperties>
</file>