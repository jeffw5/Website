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50AEA04E" w14:textId="77777777" w:rsidR="00564E7F" w:rsidRDefault="00564E7F" w:rsidP="00564E7F">
      <w:r w:rsidRPr="00417F68">
        <w:t>Jeff Wallk</w:t>
      </w:r>
    </w:p>
    <w:p w14:paraId="2706F9C8" w14:textId="77777777" w:rsidR="00FF425F" w:rsidRDefault="00FF425F" w:rsidP="00FF425F">
      <w:r>
        <w:t>Bill Ulrich</w:t>
      </w:r>
    </w:p>
    <w:p w14:paraId="178A07EA" w14:textId="77777777" w:rsidR="00493AE5" w:rsidRDefault="00493AE5" w:rsidP="00FF425F">
      <w:r w:rsidRPr="00417F68">
        <w:t>Lloyd Dugan</w:t>
      </w:r>
      <w:r>
        <w:t xml:space="preserve"> </w:t>
      </w:r>
    </w:p>
    <w:p w14:paraId="2089EE44" w14:textId="66865D06" w:rsidR="00444594" w:rsidRDefault="00444594" w:rsidP="00444594">
      <w:r>
        <w:t>Terry Roach</w:t>
      </w:r>
    </w:p>
    <w:p w14:paraId="4A23B1A9" w14:textId="77777777" w:rsidR="00493AE5" w:rsidRPr="00417F68" w:rsidRDefault="00493AE5" w:rsidP="00493AE5">
      <w:r>
        <w:t>Chalon Mullins</w:t>
      </w:r>
    </w:p>
    <w:p w14:paraId="29510E91" w14:textId="77777777" w:rsidR="00777746" w:rsidRDefault="00777746" w:rsidP="00777746">
      <w:r>
        <w:t xml:space="preserve">Frank </w:t>
      </w:r>
      <w:proofErr w:type="spellStart"/>
      <w:r>
        <w:t>Kowalkowski</w:t>
      </w:r>
      <w:proofErr w:type="spellEnd"/>
    </w:p>
    <w:p w14:paraId="34C816E7" w14:textId="6488B23C" w:rsidR="00564E7F" w:rsidRPr="00417F68" w:rsidRDefault="00564E7F" w:rsidP="00564E7F"/>
    <w:p w14:paraId="7B237D65" w14:textId="77777777" w:rsidR="00564E7F" w:rsidRPr="00417F68" w:rsidRDefault="00564E7F" w:rsidP="00564E7F">
      <w:r w:rsidRPr="00417F68">
        <w:rPr>
          <w:b/>
          <w:bCs/>
        </w:rPr>
        <w:t>Regrets:</w:t>
      </w:r>
    </w:p>
    <w:p w14:paraId="682DE15F" w14:textId="77777777" w:rsidR="003D4D3A" w:rsidRDefault="003D4D3A" w:rsidP="003D4D3A">
      <w:r>
        <w:t>Brad Jeter</w:t>
      </w:r>
    </w:p>
    <w:p w14:paraId="1F9E9463" w14:textId="4D9EBA71" w:rsidR="00E62D4F" w:rsidRDefault="00493AE5" w:rsidP="00E62D4F">
      <w:r>
        <w:t>Serge Behar</w:t>
      </w:r>
    </w:p>
    <w:p w14:paraId="0942D137" w14:textId="77777777" w:rsidR="003D4D3A" w:rsidRPr="00417F68" w:rsidRDefault="003D4D3A" w:rsidP="003D4D3A">
      <w:r w:rsidRPr="00417F68">
        <w:t>Jim Rhyme</w:t>
      </w:r>
    </w:p>
    <w:p w14:paraId="33ADC4AB" w14:textId="77777777" w:rsidR="00FF425F" w:rsidRDefault="00FF425F" w:rsidP="00FF425F">
      <w:r>
        <w:t>Jeff Crites</w:t>
      </w:r>
    </w:p>
    <w:p w14:paraId="476CDD3B" w14:textId="77777777" w:rsidR="00FF425F" w:rsidRDefault="00FF425F" w:rsidP="00FF425F">
      <w:r>
        <w:t>Alain Picard</w:t>
      </w:r>
    </w:p>
    <w:p w14:paraId="367003CA" w14:textId="77777777" w:rsidR="00FF425F" w:rsidRDefault="00FF425F" w:rsidP="00FF425F">
      <w:r>
        <w:t xml:space="preserve">Scott </w:t>
      </w:r>
      <w:proofErr w:type="spellStart"/>
      <w:r>
        <w:t>Parkin</w:t>
      </w:r>
      <w:proofErr w:type="spellEnd"/>
    </w:p>
    <w:p w14:paraId="024E30AE" w14:textId="77777777" w:rsidR="00FF425F" w:rsidRDefault="00FF425F" w:rsidP="00FF425F">
      <w:r>
        <w:t xml:space="preserve">Adina </w:t>
      </w:r>
      <w:proofErr w:type="spellStart"/>
      <w:r>
        <w:t>Aldea</w:t>
      </w:r>
      <w:proofErr w:type="spellEnd"/>
    </w:p>
    <w:p w14:paraId="147198B9" w14:textId="77777777" w:rsidR="00FF425F" w:rsidRDefault="00FF425F" w:rsidP="00FF425F">
      <w:r>
        <w:t xml:space="preserve">Derek </w:t>
      </w:r>
      <w:proofErr w:type="spellStart"/>
      <w:r>
        <w:t>Renouf</w:t>
      </w:r>
      <w:proofErr w:type="spellEnd"/>
    </w:p>
    <w:p w14:paraId="7B691056" w14:textId="238B8DA7" w:rsidR="0043720B" w:rsidRDefault="005B41FD" w:rsidP="0043720B">
      <w:r>
        <w:t>Chris Armstrong</w:t>
      </w:r>
      <w:r w:rsidR="0043720B" w:rsidRPr="00417F68">
        <w:t xml:space="preserve"> </w:t>
      </w:r>
    </w:p>
    <w:p w14:paraId="481F3C2C" w14:textId="77777777" w:rsidR="005B41FD" w:rsidRDefault="005B41FD" w:rsidP="00564E7F">
      <w:r>
        <w:t xml:space="preserve">Dave </w:t>
      </w:r>
      <w:proofErr w:type="spellStart"/>
      <w:r>
        <w:t>Dugal</w:t>
      </w:r>
      <w:proofErr w:type="spellEnd"/>
    </w:p>
    <w:p w14:paraId="3E9B3409" w14:textId="4E8694F3" w:rsidR="00564E7F" w:rsidRDefault="005B41FD" w:rsidP="00564E7F">
      <w:proofErr w:type="spellStart"/>
      <w:r>
        <w:t>Phillipp</w:t>
      </w:r>
      <w:proofErr w:type="spellEnd"/>
      <w:r>
        <w:t xml:space="preserve"> </w:t>
      </w:r>
      <w:proofErr w:type="spellStart"/>
      <w:r>
        <w:t>Kutter</w:t>
      </w:r>
      <w:proofErr w:type="spellEnd"/>
      <w:r w:rsidR="00564E7F" w:rsidRPr="00417F68">
        <w:t> </w:t>
      </w:r>
    </w:p>
    <w:p w14:paraId="3D2DBE62" w14:textId="1EED7FB5" w:rsidR="00FC149D" w:rsidRPr="00417F68" w:rsidRDefault="00FC149D" w:rsidP="00564E7F">
      <w:r>
        <w:t>James Corcoran</w:t>
      </w:r>
    </w:p>
    <w:p w14:paraId="19A38CBF" w14:textId="77777777" w:rsidR="002E58DE" w:rsidRDefault="002E58DE" w:rsidP="002E58DE">
      <w:r>
        <w:t>(Dennis &amp; Stephen)</w:t>
      </w:r>
    </w:p>
    <w:p w14:paraId="3401BF1D" w14:textId="77777777" w:rsidR="00617798" w:rsidRDefault="00617798" w:rsidP="00564E7F"/>
    <w:p w14:paraId="5ABA7337" w14:textId="6A48A99C" w:rsidR="008F27C7" w:rsidRPr="00793117" w:rsidRDefault="00793117" w:rsidP="00793117">
      <w:r w:rsidRPr="00793117">
        <w:rPr>
          <w:b/>
          <w:bCs/>
        </w:rPr>
        <w:t>Agenda</w:t>
      </w:r>
      <w:r w:rsidR="00617798" w:rsidRPr="00793117">
        <w:rPr>
          <w:b/>
          <w:bCs/>
        </w:rPr>
        <w:t>:</w:t>
      </w:r>
    </w:p>
    <w:p w14:paraId="1710FD2E" w14:textId="6382B926" w:rsidR="00617798" w:rsidRPr="00617798" w:rsidRDefault="00617798" w:rsidP="00617798"/>
    <w:p w14:paraId="2F35BC07" w14:textId="1F1CA38E" w:rsidR="00C7268B" w:rsidRPr="00C7268B" w:rsidRDefault="00C7268B" w:rsidP="00C7268B">
      <w:pPr>
        <w:pStyle w:val="ListParagraph"/>
        <w:widowControl w:val="0"/>
        <w:numPr>
          <w:ilvl w:val="0"/>
          <w:numId w:val="29"/>
        </w:numPr>
        <w:autoSpaceDE w:val="0"/>
        <w:autoSpaceDN w:val="0"/>
        <w:adjustRightInd w:val="0"/>
        <w:rPr>
          <w:rFonts w:cs="Helvetica"/>
          <w:szCs w:val="26"/>
        </w:rPr>
      </w:pPr>
      <w:r w:rsidRPr="00C7268B">
        <w:rPr>
          <w:rFonts w:cs="Helvetica"/>
          <w:szCs w:val="26"/>
        </w:rPr>
        <w:t>Roadmap Updates</w:t>
      </w:r>
    </w:p>
    <w:p w14:paraId="3B7B2678" w14:textId="28BB34C3" w:rsidR="00C7268B" w:rsidRPr="00C7268B" w:rsidRDefault="00C7268B" w:rsidP="00C7268B">
      <w:pPr>
        <w:pStyle w:val="ListParagraph"/>
        <w:widowControl w:val="0"/>
        <w:numPr>
          <w:ilvl w:val="0"/>
          <w:numId w:val="29"/>
        </w:numPr>
        <w:autoSpaceDE w:val="0"/>
        <w:autoSpaceDN w:val="0"/>
        <w:adjustRightInd w:val="0"/>
        <w:rPr>
          <w:rFonts w:cs="Helvetica"/>
          <w:szCs w:val="26"/>
        </w:rPr>
      </w:pPr>
      <w:r w:rsidRPr="00C7268B">
        <w:rPr>
          <w:rFonts w:cs="Helvetica"/>
          <w:szCs w:val="26"/>
        </w:rPr>
        <w:t>Progress on Deliverables</w:t>
      </w:r>
    </w:p>
    <w:p w14:paraId="7E7F9FD5" w14:textId="30E3DCD4" w:rsidR="00C7268B" w:rsidRPr="00C7268B" w:rsidRDefault="00C7268B" w:rsidP="00C7268B">
      <w:pPr>
        <w:pStyle w:val="ListParagraph"/>
        <w:widowControl w:val="0"/>
        <w:numPr>
          <w:ilvl w:val="0"/>
          <w:numId w:val="29"/>
        </w:numPr>
        <w:autoSpaceDE w:val="0"/>
        <w:autoSpaceDN w:val="0"/>
        <w:adjustRightInd w:val="0"/>
        <w:rPr>
          <w:rFonts w:cs="Helvetica"/>
          <w:szCs w:val="26"/>
        </w:rPr>
      </w:pPr>
      <w:r w:rsidRPr="00C7268B">
        <w:rPr>
          <w:rFonts w:cs="Helvetica"/>
          <w:szCs w:val="26"/>
        </w:rPr>
        <w:t>Issues &amp; Risks</w:t>
      </w:r>
    </w:p>
    <w:p w14:paraId="0123B135" w14:textId="309B8F80" w:rsidR="00C7268B" w:rsidRPr="00C7268B" w:rsidRDefault="00C7268B" w:rsidP="00C7268B">
      <w:pPr>
        <w:pStyle w:val="ListParagraph"/>
        <w:widowControl w:val="0"/>
        <w:numPr>
          <w:ilvl w:val="0"/>
          <w:numId w:val="29"/>
        </w:numPr>
        <w:autoSpaceDE w:val="0"/>
        <w:autoSpaceDN w:val="0"/>
        <w:adjustRightInd w:val="0"/>
        <w:rPr>
          <w:rFonts w:cs="Helvetica"/>
          <w:szCs w:val="26"/>
        </w:rPr>
      </w:pPr>
      <w:r w:rsidRPr="00C7268B">
        <w:rPr>
          <w:rFonts w:cs="Helvetica"/>
          <w:szCs w:val="26"/>
        </w:rPr>
        <w:t>Decisions</w:t>
      </w:r>
    </w:p>
    <w:p w14:paraId="5151F76C" w14:textId="5ADCFD36" w:rsidR="00C7268B" w:rsidRPr="00C7268B" w:rsidRDefault="00C7268B" w:rsidP="00C7268B">
      <w:pPr>
        <w:pStyle w:val="ListParagraph"/>
        <w:widowControl w:val="0"/>
        <w:numPr>
          <w:ilvl w:val="0"/>
          <w:numId w:val="29"/>
        </w:numPr>
        <w:autoSpaceDE w:val="0"/>
        <w:autoSpaceDN w:val="0"/>
        <w:adjustRightInd w:val="0"/>
        <w:rPr>
          <w:rFonts w:cs="Helvetica"/>
          <w:szCs w:val="26"/>
        </w:rPr>
      </w:pPr>
      <w:r w:rsidRPr="00C7268B">
        <w:rPr>
          <w:rFonts w:cs="Helvetica"/>
          <w:szCs w:val="26"/>
        </w:rPr>
        <w:t>Actions Required</w:t>
      </w:r>
    </w:p>
    <w:p w14:paraId="508DDAC7" w14:textId="77777777" w:rsidR="00C7268B" w:rsidRPr="00C7268B" w:rsidRDefault="00C7268B" w:rsidP="00C7268B">
      <w:pPr>
        <w:widowControl w:val="0"/>
        <w:autoSpaceDE w:val="0"/>
        <w:autoSpaceDN w:val="0"/>
        <w:adjustRightInd w:val="0"/>
        <w:rPr>
          <w:rFonts w:cs="Helvetica"/>
          <w:szCs w:val="26"/>
        </w:rPr>
      </w:pPr>
      <w:r w:rsidRPr="00C7268B">
        <w:rPr>
          <w:rFonts w:cs="Helvetica"/>
          <w:szCs w:val="26"/>
        </w:rPr>
        <w:t xml:space="preserve"> </w:t>
      </w:r>
    </w:p>
    <w:p w14:paraId="6D0EE2DA" w14:textId="77777777" w:rsidR="00C7268B" w:rsidRPr="00C7268B" w:rsidRDefault="00C7268B" w:rsidP="00C7268B">
      <w:pPr>
        <w:widowControl w:val="0"/>
        <w:autoSpaceDE w:val="0"/>
        <w:autoSpaceDN w:val="0"/>
        <w:adjustRightInd w:val="0"/>
        <w:rPr>
          <w:rFonts w:cs="Helvetica"/>
          <w:szCs w:val="26"/>
        </w:rPr>
      </w:pPr>
      <w:r w:rsidRPr="00C7268B">
        <w:rPr>
          <w:rFonts w:cs="Helvetica"/>
          <w:szCs w:val="26"/>
        </w:rPr>
        <w:t>Communications:</w:t>
      </w:r>
    </w:p>
    <w:p w14:paraId="6F21A7E0" w14:textId="50FBC3EF" w:rsidR="00C7268B" w:rsidRPr="00C7268B" w:rsidRDefault="00C7268B" w:rsidP="00C7268B">
      <w:pPr>
        <w:pStyle w:val="ListParagraph"/>
        <w:widowControl w:val="0"/>
        <w:numPr>
          <w:ilvl w:val="0"/>
          <w:numId w:val="30"/>
        </w:numPr>
        <w:autoSpaceDE w:val="0"/>
        <w:autoSpaceDN w:val="0"/>
        <w:adjustRightInd w:val="0"/>
        <w:rPr>
          <w:rFonts w:cs="Helvetica"/>
          <w:szCs w:val="26"/>
        </w:rPr>
      </w:pPr>
      <w:r w:rsidRPr="00C7268B">
        <w:rPr>
          <w:rFonts w:cs="Helvetica"/>
          <w:szCs w:val="26"/>
        </w:rPr>
        <w:t>Slack channel for collaboration</w:t>
      </w:r>
    </w:p>
    <w:p w14:paraId="79321EC1" w14:textId="25CD32C7" w:rsidR="00C7268B" w:rsidRPr="00C7268B" w:rsidRDefault="00C7268B" w:rsidP="00C7268B">
      <w:pPr>
        <w:pStyle w:val="ListParagraph"/>
        <w:widowControl w:val="0"/>
        <w:numPr>
          <w:ilvl w:val="0"/>
          <w:numId w:val="30"/>
        </w:numPr>
        <w:autoSpaceDE w:val="0"/>
        <w:autoSpaceDN w:val="0"/>
        <w:adjustRightInd w:val="0"/>
        <w:rPr>
          <w:rFonts w:cs="Helvetica"/>
          <w:szCs w:val="26"/>
        </w:rPr>
      </w:pPr>
      <w:r w:rsidRPr="00C7268B">
        <w:rPr>
          <w:rFonts w:cs="Helvetica"/>
          <w:szCs w:val="26"/>
        </w:rPr>
        <w:t>Jira for tracking Issues &amp; Task Assignments</w:t>
      </w:r>
    </w:p>
    <w:p w14:paraId="12D2BEFD" w14:textId="46B983B3" w:rsidR="00C7268B" w:rsidRPr="00C7268B" w:rsidRDefault="00C7268B" w:rsidP="00C7268B">
      <w:pPr>
        <w:pStyle w:val="ListParagraph"/>
        <w:widowControl w:val="0"/>
        <w:numPr>
          <w:ilvl w:val="0"/>
          <w:numId w:val="30"/>
        </w:numPr>
        <w:autoSpaceDE w:val="0"/>
        <w:autoSpaceDN w:val="0"/>
        <w:adjustRightInd w:val="0"/>
        <w:rPr>
          <w:rFonts w:cs="Helvetica"/>
          <w:szCs w:val="26"/>
        </w:rPr>
      </w:pPr>
      <w:r w:rsidRPr="00C7268B">
        <w:rPr>
          <w:rFonts w:cs="Helvetica"/>
          <w:szCs w:val="26"/>
        </w:rPr>
        <w:t>SPARX Cloud for Managing MM (Packages &amp; Versions)</w:t>
      </w:r>
    </w:p>
    <w:p w14:paraId="5D1A43D7" w14:textId="165BEEE0" w:rsidR="00D905B7" w:rsidRPr="00C7268B" w:rsidRDefault="00C7268B" w:rsidP="00C7268B">
      <w:pPr>
        <w:pStyle w:val="ListParagraph"/>
        <w:widowControl w:val="0"/>
        <w:numPr>
          <w:ilvl w:val="0"/>
          <w:numId w:val="30"/>
        </w:numPr>
        <w:autoSpaceDE w:val="0"/>
        <w:autoSpaceDN w:val="0"/>
        <w:adjustRightInd w:val="0"/>
        <w:rPr>
          <w:rFonts w:ascii="Helvetica" w:hAnsi="Helvetica" w:cs="Helvetica"/>
          <w:sz w:val="26"/>
          <w:szCs w:val="26"/>
        </w:rPr>
      </w:pPr>
      <w:r w:rsidRPr="00C7268B">
        <w:rPr>
          <w:rFonts w:cs="Helvetica"/>
          <w:szCs w:val="26"/>
        </w:rPr>
        <w:t>Guild Site (MM Group Site) for Minutes, Deliverables (final)</w:t>
      </w:r>
    </w:p>
    <w:p w14:paraId="3B0FCB2D" w14:textId="309EF7CC" w:rsidR="00617798" w:rsidRPr="00617798" w:rsidRDefault="00617798" w:rsidP="00617798">
      <w:r w:rsidRPr="00617798">
        <w:t>========================================== </w:t>
      </w:r>
    </w:p>
    <w:p w14:paraId="0FB60347" w14:textId="77777777" w:rsidR="00E62D4F" w:rsidRPr="00E62D4F" w:rsidRDefault="00E62D4F" w:rsidP="00E62D4F">
      <w:pPr>
        <w:widowControl w:val="0"/>
        <w:autoSpaceDE w:val="0"/>
        <w:autoSpaceDN w:val="0"/>
        <w:adjustRightInd w:val="0"/>
        <w:rPr>
          <w:rFonts w:cs="Helvetica"/>
          <w:b/>
          <w:bCs/>
        </w:rPr>
      </w:pPr>
    </w:p>
    <w:p w14:paraId="54A88100" w14:textId="77777777" w:rsidR="00E62D4F" w:rsidRDefault="00E62D4F" w:rsidP="00E62D4F">
      <w:pPr>
        <w:widowControl w:val="0"/>
        <w:autoSpaceDE w:val="0"/>
        <w:autoSpaceDN w:val="0"/>
        <w:adjustRightInd w:val="0"/>
        <w:rPr>
          <w:rFonts w:cs="Helvetica"/>
          <w:b/>
          <w:bCs/>
        </w:rPr>
      </w:pPr>
    </w:p>
    <w:p w14:paraId="7CB7D69F" w14:textId="77777777" w:rsidR="00C7268B" w:rsidRDefault="00C7268B" w:rsidP="00E62D4F">
      <w:pPr>
        <w:widowControl w:val="0"/>
        <w:autoSpaceDE w:val="0"/>
        <w:autoSpaceDN w:val="0"/>
        <w:adjustRightInd w:val="0"/>
        <w:rPr>
          <w:rFonts w:cs="Helvetica"/>
          <w:b/>
          <w:bCs/>
        </w:rPr>
      </w:pPr>
    </w:p>
    <w:p w14:paraId="33B19749" w14:textId="77777777" w:rsidR="00C7268B" w:rsidRDefault="00C7268B" w:rsidP="00E62D4F">
      <w:pPr>
        <w:widowControl w:val="0"/>
        <w:autoSpaceDE w:val="0"/>
        <w:autoSpaceDN w:val="0"/>
        <w:adjustRightInd w:val="0"/>
        <w:rPr>
          <w:rFonts w:cs="Helvetica"/>
          <w:b/>
          <w:bCs/>
        </w:rPr>
      </w:pPr>
    </w:p>
    <w:p w14:paraId="3F05995F" w14:textId="77777777" w:rsidR="00C7268B" w:rsidRPr="00E62D4F" w:rsidRDefault="00C7268B" w:rsidP="00E62D4F">
      <w:pPr>
        <w:widowControl w:val="0"/>
        <w:autoSpaceDE w:val="0"/>
        <w:autoSpaceDN w:val="0"/>
        <w:adjustRightInd w:val="0"/>
        <w:rPr>
          <w:rFonts w:cs="Helvetica"/>
          <w:b/>
          <w:bCs/>
        </w:rPr>
      </w:pPr>
    </w:p>
    <w:p w14:paraId="5F69BE68" w14:textId="77777777" w:rsidR="00E62D4F" w:rsidRPr="00E62D4F" w:rsidRDefault="00E62D4F" w:rsidP="00E62D4F">
      <w:pPr>
        <w:widowControl w:val="0"/>
        <w:autoSpaceDE w:val="0"/>
        <w:autoSpaceDN w:val="0"/>
        <w:adjustRightInd w:val="0"/>
        <w:rPr>
          <w:rFonts w:cs="Helvetica"/>
          <w:b/>
          <w:bCs/>
        </w:rPr>
      </w:pPr>
      <w:r w:rsidRPr="00E62D4F">
        <w:rPr>
          <w:rFonts w:cs="Helvetica"/>
          <w:b/>
          <w:bCs/>
        </w:rPr>
        <w:t>Minutes:</w:t>
      </w:r>
    </w:p>
    <w:p w14:paraId="4E7FEAE7" w14:textId="46E085A1" w:rsidR="00F2537B" w:rsidRPr="004A1819" w:rsidRDefault="004A1819" w:rsidP="00F2537B">
      <w:pPr>
        <w:widowControl w:val="0"/>
        <w:numPr>
          <w:ilvl w:val="0"/>
          <w:numId w:val="1"/>
        </w:numPr>
        <w:autoSpaceDE w:val="0"/>
        <w:autoSpaceDN w:val="0"/>
        <w:adjustRightInd w:val="0"/>
        <w:rPr>
          <w:rFonts w:cs="Helvetica"/>
          <w:bCs/>
          <w:color w:val="000000" w:themeColor="text1"/>
        </w:rPr>
      </w:pPr>
      <w:r>
        <w:rPr>
          <w:rFonts w:cs="Helvetica"/>
          <w:bCs/>
        </w:rPr>
        <w:t>Need to get the Jira instance up and running</w:t>
      </w:r>
    </w:p>
    <w:p w14:paraId="3F01E5FA" w14:textId="6C398F65" w:rsidR="004A1819" w:rsidRDefault="009A5A3C" w:rsidP="00F2537B">
      <w:pPr>
        <w:widowControl w:val="0"/>
        <w:numPr>
          <w:ilvl w:val="0"/>
          <w:numId w:val="1"/>
        </w:numPr>
        <w:autoSpaceDE w:val="0"/>
        <w:autoSpaceDN w:val="0"/>
        <w:adjustRightInd w:val="0"/>
        <w:rPr>
          <w:rFonts w:cs="Helvetica"/>
          <w:bCs/>
          <w:color w:val="000000" w:themeColor="text1"/>
        </w:rPr>
      </w:pPr>
      <w:r>
        <w:rPr>
          <w:rFonts w:cs="Helvetica"/>
          <w:bCs/>
          <w:color w:val="000000" w:themeColor="text1"/>
        </w:rPr>
        <w:t xml:space="preserve">Lloyd needs to finalize the BPM &amp; Case </w:t>
      </w:r>
      <w:proofErr w:type="spellStart"/>
      <w:r>
        <w:rPr>
          <w:rFonts w:cs="Helvetica"/>
          <w:bCs/>
          <w:color w:val="000000" w:themeColor="text1"/>
        </w:rPr>
        <w:t>Mgmt</w:t>
      </w:r>
      <w:proofErr w:type="spellEnd"/>
      <w:r>
        <w:rPr>
          <w:rFonts w:cs="Helvetica"/>
          <w:bCs/>
          <w:color w:val="000000" w:themeColor="text1"/>
        </w:rPr>
        <w:t xml:space="preserve"> so the other team members can review and comment prior to Core review.</w:t>
      </w:r>
    </w:p>
    <w:p w14:paraId="6B31AFFE" w14:textId="4518FEE9" w:rsidR="009A5A3C" w:rsidRDefault="009A5A3C" w:rsidP="00F2537B">
      <w:pPr>
        <w:widowControl w:val="0"/>
        <w:numPr>
          <w:ilvl w:val="0"/>
          <w:numId w:val="1"/>
        </w:numPr>
        <w:autoSpaceDE w:val="0"/>
        <w:autoSpaceDN w:val="0"/>
        <w:adjustRightInd w:val="0"/>
        <w:rPr>
          <w:rFonts w:cs="Helvetica"/>
          <w:bCs/>
          <w:color w:val="000000" w:themeColor="text1"/>
        </w:rPr>
      </w:pPr>
      <w:r>
        <w:rPr>
          <w:rFonts w:cs="Helvetica"/>
          <w:bCs/>
          <w:color w:val="000000" w:themeColor="text1"/>
        </w:rPr>
        <w:t>Decision: Core team has been approved</w:t>
      </w:r>
    </w:p>
    <w:p w14:paraId="6AF8107A" w14:textId="418BAFB0" w:rsidR="009A5A3C" w:rsidRDefault="00496A60" w:rsidP="00F2537B">
      <w:pPr>
        <w:widowControl w:val="0"/>
        <w:numPr>
          <w:ilvl w:val="0"/>
          <w:numId w:val="1"/>
        </w:numPr>
        <w:autoSpaceDE w:val="0"/>
        <w:autoSpaceDN w:val="0"/>
        <w:adjustRightInd w:val="0"/>
        <w:rPr>
          <w:rFonts w:cs="Helvetica"/>
          <w:bCs/>
          <w:color w:val="000000" w:themeColor="text1"/>
        </w:rPr>
      </w:pPr>
      <w:r>
        <w:rPr>
          <w:rFonts w:cs="Helvetica"/>
          <w:bCs/>
          <w:color w:val="000000" w:themeColor="text1"/>
        </w:rPr>
        <w:t>Decision: Assign Package Librarian to Chris Armstrong</w:t>
      </w:r>
    </w:p>
    <w:p w14:paraId="63AA7792" w14:textId="0C271BDC" w:rsidR="00862551" w:rsidRDefault="00496A60" w:rsidP="00862551">
      <w:pPr>
        <w:widowControl w:val="0"/>
        <w:numPr>
          <w:ilvl w:val="0"/>
          <w:numId w:val="1"/>
        </w:numPr>
        <w:autoSpaceDE w:val="0"/>
        <w:autoSpaceDN w:val="0"/>
        <w:adjustRightInd w:val="0"/>
        <w:rPr>
          <w:rFonts w:cs="Helvetica"/>
          <w:bCs/>
          <w:color w:val="000000" w:themeColor="text1"/>
        </w:rPr>
      </w:pPr>
      <w:r>
        <w:rPr>
          <w:rFonts w:cs="Helvetica"/>
          <w:bCs/>
          <w:color w:val="000000" w:themeColor="text1"/>
        </w:rPr>
        <w:t>Decision: Assign Packaging Librarian to Adina</w:t>
      </w:r>
      <w:r w:rsidR="00862551">
        <w:rPr>
          <w:rFonts w:cs="Helvetica"/>
          <w:bCs/>
          <w:color w:val="000000" w:themeColor="text1"/>
        </w:rPr>
        <w:t xml:space="preserve"> (let’s talk offline)</w:t>
      </w:r>
    </w:p>
    <w:p w14:paraId="4D8CB96B" w14:textId="77777777" w:rsidR="00C552AD" w:rsidRDefault="00C552AD" w:rsidP="00862551">
      <w:pPr>
        <w:widowControl w:val="0"/>
        <w:numPr>
          <w:ilvl w:val="0"/>
          <w:numId w:val="1"/>
        </w:numPr>
        <w:autoSpaceDE w:val="0"/>
        <w:autoSpaceDN w:val="0"/>
        <w:adjustRightInd w:val="0"/>
        <w:rPr>
          <w:rFonts w:cs="Helvetica"/>
          <w:bCs/>
          <w:color w:val="000000" w:themeColor="text1"/>
        </w:rPr>
      </w:pPr>
      <w:r>
        <w:rPr>
          <w:rFonts w:cs="Helvetica"/>
          <w:bCs/>
          <w:color w:val="000000" w:themeColor="text1"/>
        </w:rPr>
        <w:t>We will use a light touch when approach the Requirements Package</w:t>
      </w:r>
      <w:r>
        <w:rPr>
          <w:rFonts w:cs="Helvetica"/>
          <w:bCs/>
          <w:color w:val="000000" w:themeColor="text1"/>
        </w:rPr>
        <w:t xml:space="preserve"> </w:t>
      </w:r>
    </w:p>
    <w:p w14:paraId="3FF74537" w14:textId="2AB226C6" w:rsidR="00862551" w:rsidRDefault="00C06B6F" w:rsidP="00862551">
      <w:pPr>
        <w:widowControl w:val="0"/>
        <w:numPr>
          <w:ilvl w:val="0"/>
          <w:numId w:val="1"/>
        </w:numPr>
        <w:autoSpaceDE w:val="0"/>
        <w:autoSpaceDN w:val="0"/>
        <w:adjustRightInd w:val="0"/>
        <w:rPr>
          <w:rFonts w:cs="Helvetica"/>
          <w:bCs/>
          <w:color w:val="000000" w:themeColor="text1"/>
        </w:rPr>
      </w:pPr>
      <w:r>
        <w:rPr>
          <w:rFonts w:cs="Helvetica"/>
          <w:bCs/>
          <w:color w:val="000000" w:themeColor="text1"/>
        </w:rPr>
        <w:t>Let’s include SAFE in the Requirements without tying ourselves to tightly</w:t>
      </w:r>
    </w:p>
    <w:p w14:paraId="15315E65" w14:textId="3E2E4A99" w:rsidR="00C06B6F" w:rsidRDefault="00C06B6F" w:rsidP="00862551">
      <w:pPr>
        <w:widowControl w:val="0"/>
        <w:numPr>
          <w:ilvl w:val="0"/>
          <w:numId w:val="1"/>
        </w:numPr>
        <w:autoSpaceDE w:val="0"/>
        <w:autoSpaceDN w:val="0"/>
        <w:adjustRightInd w:val="0"/>
        <w:rPr>
          <w:rFonts w:cs="Helvetica"/>
          <w:bCs/>
          <w:color w:val="000000" w:themeColor="text1"/>
        </w:rPr>
      </w:pPr>
      <w:r>
        <w:rPr>
          <w:rFonts w:cs="Helvetica"/>
          <w:bCs/>
          <w:color w:val="000000" w:themeColor="text1"/>
        </w:rPr>
        <w:t xml:space="preserve">Added </w:t>
      </w:r>
      <w:proofErr w:type="spellStart"/>
      <w:r>
        <w:rPr>
          <w:rFonts w:cs="Helvetica"/>
          <w:bCs/>
          <w:color w:val="000000" w:themeColor="text1"/>
        </w:rPr>
        <w:t>ArchiMate</w:t>
      </w:r>
      <w:proofErr w:type="spellEnd"/>
      <w:r>
        <w:rPr>
          <w:rFonts w:cs="Helvetica"/>
          <w:bCs/>
          <w:color w:val="000000" w:themeColor="text1"/>
        </w:rPr>
        <w:t xml:space="preserve"> to the list</w:t>
      </w:r>
      <w:r w:rsidR="005E0BBB">
        <w:rPr>
          <w:rFonts w:cs="Helvetica"/>
          <w:bCs/>
          <w:color w:val="000000" w:themeColor="text1"/>
        </w:rPr>
        <w:t xml:space="preserve"> of Packages we should align (Adina is key)</w:t>
      </w:r>
    </w:p>
    <w:p w14:paraId="1B98562A" w14:textId="16F3EE42" w:rsidR="005E0BBB" w:rsidRDefault="00512264" w:rsidP="00862551">
      <w:pPr>
        <w:widowControl w:val="0"/>
        <w:numPr>
          <w:ilvl w:val="0"/>
          <w:numId w:val="1"/>
        </w:numPr>
        <w:autoSpaceDE w:val="0"/>
        <w:autoSpaceDN w:val="0"/>
        <w:adjustRightInd w:val="0"/>
        <w:rPr>
          <w:rFonts w:cs="Helvetica"/>
          <w:bCs/>
          <w:color w:val="000000" w:themeColor="text1"/>
        </w:rPr>
      </w:pPr>
      <w:r>
        <w:rPr>
          <w:rFonts w:cs="Helvetica"/>
          <w:bCs/>
          <w:color w:val="000000" w:themeColor="text1"/>
        </w:rPr>
        <w:t>A few principles to consider (per Bill)</w:t>
      </w:r>
    </w:p>
    <w:p w14:paraId="14FF0873" w14:textId="32E41A63" w:rsidR="00512264" w:rsidRDefault="00512264" w:rsidP="00512264">
      <w:pPr>
        <w:widowControl w:val="0"/>
        <w:numPr>
          <w:ilvl w:val="1"/>
          <w:numId w:val="1"/>
        </w:numPr>
        <w:autoSpaceDE w:val="0"/>
        <w:autoSpaceDN w:val="0"/>
        <w:adjustRightInd w:val="0"/>
        <w:rPr>
          <w:rFonts w:cs="Helvetica"/>
          <w:bCs/>
          <w:color w:val="000000" w:themeColor="text1"/>
        </w:rPr>
      </w:pPr>
      <w:r>
        <w:rPr>
          <w:rFonts w:cs="Helvetica"/>
          <w:bCs/>
          <w:color w:val="000000" w:themeColor="text1"/>
        </w:rPr>
        <w:t>When we look at the RFP, let’s try to minimize the number of relationships between the MM and the “petals”.  Pragmatic set of relationships without creating an exhaustive set that could mire the review process and application of the MM.</w:t>
      </w:r>
    </w:p>
    <w:p w14:paraId="6635A411" w14:textId="63B41461" w:rsidR="00512264" w:rsidRDefault="00700DE3" w:rsidP="00700DE3">
      <w:pPr>
        <w:widowControl w:val="0"/>
        <w:numPr>
          <w:ilvl w:val="0"/>
          <w:numId w:val="1"/>
        </w:numPr>
        <w:autoSpaceDE w:val="0"/>
        <w:autoSpaceDN w:val="0"/>
        <w:adjustRightInd w:val="0"/>
        <w:rPr>
          <w:rFonts w:cs="Helvetica"/>
          <w:bCs/>
          <w:color w:val="000000" w:themeColor="text1"/>
        </w:rPr>
      </w:pPr>
      <w:r>
        <w:rPr>
          <w:rFonts w:cs="Helvetica"/>
          <w:bCs/>
          <w:color w:val="000000" w:themeColor="text1"/>
        </w:rPr>
        <w:t>Terry suggested that we consider the approach they are using w/r/t aligning Task (verb &amp; noun) where noun is a concept in the MM.</w:t>
      </w:r>
    </w:p>
    <w:p w14:paraId="7908DA85" w14:textId="1E1DAE67" w:rsidR="00700DE3" w:rsidRDefault="00700DE3" w:rsidP="00700DE3">
      <w:pPr>
        <w:widowControl w:val="0"/>
        <w:numPr>
          <w:ilvl w:val="0"/>
          <w:numId w:val="1"/>
        </w:numPr>
        <w:autoSpaceDE w:val="0"/>
        <w:autoSpaceDN w:val="0"/>
        <w:adjustRightInd w:val="0"/>
        <w:rPr>
          <w:rFonts w:cs="Helvetica"/>
          <w:bCs/>
          <w:color w:val="000000" w:themeColor="text1"/>
        </w:rPr>
      </w:pPr>
      <w:r>
        <w:rPr>
          <w:rFonts w:cs="Helvetica"/>
          <w:bCs/>
          <w:color w:val="000000" w:themeColor="text1"/>
        </w:rPr>
        <w:t>Next meeting:  Lloyd &amp; Jim will walk everyone through the touchpoint treatment using the BPMN approach to map MM to the “Petals”</w:t>
      </w:r>
    </w:p>
    <w:p w14:paraId="73B859DD" w14:textId="0B8A6348" w:rsidR="00700DE3" w:rsidRDefault="0001182B" w:rsidP="00700DE3">
      <w:pPr>
        <w:widowControl w:val="0"/>
        <w:numPr>
          <w:ilvl w:val="0"/>
          <w:numId w:val="1"/>
        </w:numPr>
        <w:autoSpaceDE w:val="0"/>
        <w:autoSpaceDN w:val="0"/>
        <w:adjustRightInd w:val="0"/>
        <w:rPr>
          <w:rFonts w:cs="Helvetica"/>
          <w:bCs/>
          <w:color w:val="000000" w:themeColor="text1"/>
        </w:rPr>
      </w:pPr>
      <w:r>
        <w:rPr>
          <w:rFonts w:cs="Helvetica"/>
          <w:bCs/>
          <w:color w:val="000000" w:themeColor="text1"/>
        </w:rPr>
        <w:t xml:space="preserve">Note: We will also cover EVENT in the next discussion. </w:t>
      </w:r>
    </w:p>
    <w:p w14:paraId="570F765B" w14:textId="10BA4FA6" w:rsidR="0001182B" w:rsidRDefault="003B40A3" w:rsidP="00700DE3">
      <w:pPr>
        <w:widowControl w:val="0"/>
        <w:numPr>
          <w:ilvl w:val="0"/>
          <w:numId w:val="1"/>
        </w:numPr>
        <w:autoSpaceDE w:val="0"/>
        <w:autoSpaceDN w:val="0"/>
        <w:adjustRightInd w:val="0"/>
        <w:rPr>
          <w:rFonts w:cs="Helvetica"/>
          <w:bCs/>
          <w:color w:val="000000" w:themeColor="text1"/>
        </w:rPr>
      </w:pPr>
      <w:r>
        <w:rPr>
          <w:rFonts w:cs="Helvetica"/>
          <w:bCs/>
          <w:color w:val="000000" w:themeColor="text1"/>
        </w:rPr>
        <w:t>We now have 2 meetings scheduled every other week:</w:t>
      </w:r>
    </w:p>
    <w:p w14:paraId="6B3FFC2E" w14:textId="10D19009" w:rsidR="003B40A3" w:rsidRDefault="003B40A3" w:rsidP="003B40A3">
      <w:pPr>
        <w:widowControl w:val="0"/>
        <w:numPr>
          <w:ilvl w:val="1"/>
          <w:numId w:val="1"/>
        </w:numPr>
        <w:autoSpaceDE w:val="0"/>
        <w:autoSpaceDN w:val="0"/>
        <w:adjustRightInd w:val="0"/>
        <w:rPr>
          <w:rFonts w:cs="Helvetica"/>
          <w:bCs/>
          <w:color w:val="000000" w:themeColor="text1"/>
        </w:rPr>
      </w:pPr>
      <w:r>
        <w:rPr>
          <w:rFonts w:cs="Helvetica"/>
          <w:bCs/>
          <w:color w:val="000000" w:themeColor="text1"/>
        </w:rPr>
        <w:t>Thursday mornings (hosted by Jeff Crites)</w:t>
      </w:r>
    </w:p>
    <w:p w14:paraId="2C0D2F05" w14:textId="6F5F334F" w:rsidR="003B40A3" w:rsidRPr="00862551" w:rsidRDefault="003B40A3" w:rsidP="003B40A3">
      <w:pPr>
        <w:widowControl w:val="0"/>
        <w:numPr>
          <w:ilvl w:val="1"/>
          <w:numId w:val="1"/>
        </w:numPr>
        <w:autoSpaceDE w:val="0"/>
        <w:autoSpaceDN w:val="0"/>
        <w:adjustRightInd w:val="0"/>
        <w:rPr>
          <w:rFonts w:cs="Helvetica"/>
          <w:bCs/>
          <w:color w:val="000000" w:themeColor="text1"/>
        </w:rPr>
      </w:pPr>
      <w:r>
        <w:rPr>
          <w:rFonts w:cs="Helvetica"/>
          <w:bCs/>
          <w:color w:val="000000" w:themeColor="text1"/>
        </w:rPr>
        <w:t>Friday afternoons (hosted by Jeff Wallk)</w:t>
      </w:r>
    </w:p>
    <w:p w14:paraId="719E52BA" w14:textId="77777777" w:rsidR="00E62D4F" w:rsidRPr="00E62D4F" w:rsidRDefault="00E62D4F" w:rsidP="00E62D4F">
      <w:pPr>
        <w:widowControl w:val="0"/>
        <w:autoSpaceDE w:val="0"/>
        <w:autoSpaceDN w:val="0"/>
        <w:adjustRightInd w:val="0"/>
        <w:rPr>
          <w:rFonts w:cs="Helvetica"/>
          <w:b/>
          <w:bCs/>
        </w:rPr>
      </w:pPr>
    </w:p>
    <w:p w14:paraId="61D89C6F" w14:textId="77777777" w:rsidR="00E62D4F" w:rsidRPr="00E62D4F" w:rsidRDefault="00E62D4F" w:rsidP="00E62D4F">
      <w:pPr>
        <w:widowControl w:val="0"/>
        <w:autoSpaceDE w:val="0"/>
        <w:autoSpaceDN w:val="0"/>
        <w:adjustRightInd w:val="0"/>
        <w:rPr>
          <w:rFonts w:cs="Helvetica"/>
          <w:b/>
          <w:bCs/>
        </w:rPr>
      </w:pPr>
      <w:r w:rsidRPr="00E62D4F">
        <w:rPr>
          <w:rFonts w:cs="Helvetica"/>
          <w:b/>
          <w:bCs/>
        </w:rPr>
        <w:t xml:space="preserve">Actions Required: </w:t>
      </w:r>
    </w:p>
    <w:p w14:paraId="25EE2AFB" w14:textId="535CFE27" w:rsidR="00253C04" w:rsidRPr="00524790" w:rsidRDefault="00524790" w:rsidP="00524790">
      <w:pPr>
        <w:widowControl w:val="0"/>
        <w:numPr>
          <w:ilvl w:val="0"/>
          <w:numId w:val="19"/>
        </w:numPr>
        <w:autoSpaceDE w:val="0"/>
        <w:autoSpaceDN w:val="0"/>
        <w:adjustRightInd w:val="0"/>
        <w:rPr>
          <w:rFonts w:cs="Helvetica"/>
          <w:szCs w:val="26"/>
        </w:rPr>
      </w:pPr>
      <w:r>
        <w:rPr>
          <w:rFonts w:cs="Helvetica"/>
          <w:bCs/>
        </w:rPr>
        <w:t xml:space="preserve">(All) Review Part 6 of the RFP </w:t>
      </w:r>
      <w:r w:rsidR="00F2537B">
        <w:rPr>
          <w:rFonts w:cs="Helvetica"/>
          <w:bCs/>
        </w:rPr>
        <w:t>(uploaded to Guild site)</w:t>
      </w:r>
    </w:p>
    <w:p w14:paraId="2A10BD27" w14:textId="086B4234" w:rsidR="00515FF6" w:rsidRDefault="00515FF6" w:rsidP="00524790">
      <w:pPr>
        <w:widowControl w:val="0"/>
        <w:numPr>
          <w:ilvl w:val="0"/>
          <w:numId w:val="19"/>
        </w:numPr>
        <w:autoSpaceDE w:val="0"/>
        <w:autoSpaceDN w:val="0"/>
        <w:adjustRightInd w:val="0"/>
        <w:rPr>
          <w:rFonts w:cs="Helvetica"/>
          <w:szCs w:val="26"/>
        </w:rPr>
      </w:pPr>
      <w:r>
        <w:rPr>
          <w:rFonts w:cs="Helvetica"/>
          <w:szCs w:val="26"/>
        </w:rPr>
        <w:t xml:space="preserve">(All) </w:t>
      </w:r>
      <w:r w:rsidR="00137D98">
        <w:rPr>
          <w:rFonts w:cs="Helvetica"/>
          <w:szCs w:val="26"/>
        </w:rPr>
        <w:t>R</w:t>
      </w:r>
      <w:r>
        <w:rPr>
          <w:rFonts w:cs="Helvetica"/>
          <w:szCs w:val="26"/>
        </w:rPr>
        <w:t>espond with approvals / changes to Road</w:t>
      </w:r>
      <w:bookmarkStart w:id="0" w:name="_GoBack"/>
      <w:bookmarkEnd w:id="0"/>
      <w:r>
        <w:rPr>
          <w:rFonts w:cs="Helvetica"/>
          <w:szCs w:val="26"/>
        </w:rPr>
        <w:t>map work alignment</w:t>
      </w:r>
    </w:p>
    <w:p w14:paraId="1C9F4BCF" w14:textId="66A7C365" w:rsidR="00515FF6" w:rsidRPr="00253C04" w:rsidRDefault="00BB01E4" w:rsidP="00524790">
      <w:pPr>
        <w:widowControl w:val="0"/>
        <w:numPr>
          <w:ilvl w:val="0"/>
          <w:numId w:val="19"/>
        </w:numPr>
        <w:autoSpaceDE w:val="0"/>
        <w:autoSpaceDN w:val="0"/>
        <w:adjustRightInd w:val="0"/>
        <w:rPr>
          <w:rFonts w:cs="Helvetica"/>
          <w:szCs w:val="26"/>
        </w:rPr>
      </w:pPr>
      <w:r>
        <w:rPr>
          <w:rFonts w:cs="Helvetica"/>
          <w:szCs w:val="26"/>
        </w:rPr>
        <w:t xml:space="preserve">(All) </w:t>
      </w:r>
      <w:r w:rsidR="003B40A3">
        <w:rPr>
          <w:rFonts w:cs="Helvetica"/>
          <w:szCs w:val="26"/>
        </w:rPr>
        <w:t>Work with Jim R. to setup Jira for the team</w:t>
      </w:r>
    </w:p>
    <w:sectPr w:rsidR="00515FF6" w:rsidRPr="00253C04" w:rsidSect="00F1535B">
      <w:headerReference w:type="default" r:id="rId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5A7018" w14:textId="77777777" w:rsidR="00963B6D" w:rsidRDefault="00963B6D" w:rsidP="00CB0D62">
      <w:r>
        <w:separator/>
      </w:r>
    </w:p>
  </w:endnote>
  <w:endnote w:type="continuationSeparator" w:id="0">
    <w:p w14:paraId="7215EC80" w14:textId="77777777" w:rsidR="00963B6D" w:rsidRDefault="00963B6D"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F29B9E" w14:textId="77777777" w:rsidR="00963B6D" w:rsidRDefault="00963B6D" w:rsidP="00CB0D62">
      <w:r>
        <w:separator/>
      </w:r>
    </w:p>
  </w:footnote>
  <w:footnote w:type="continuationSeparator" w:id="0">
    <w:p w14:paraId="44EFFEA0" w14:textId="77777777" w:rsidR="00963B6D" w:rsidRDefault="00963B6D"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10D180" w14:textId="77777777" w:rsidR="00997901" w:rsidRDefault="00997901" w:rsidP="00CB0D62">
    <w:pPr>
      <w:pStyle w:val="Heading1"/>
      <w:jc w:val="center"/>
    </w:pPr>
    <w:r>
      <w:t xml:space="preserve">BIZBOK </w:t>
    </w:r>
    <w:proofErr w:type="spellStart"/>
    <w:r>
      <w:t>MetaModel</w:t>
    </w:r>
    <w:proofErr w:type="spellEnd"/>
    <w:r>
      <w:t xml:space="preserve"> Team</w:t>
    </w:r>
  </w:p>
  <w:p w14:paraId="6141E35B" w14:textId="3CE9C62F" w:rsidR="00997901" w:rsidRDefault="005B41FD" w:rsidP="00617798">
    <w:pPr>
      <w:pStyle w:val="Header"/>
      <w:jc w:val="center"/>
    </w:pPr>
    <w:r>
      <w:t>Minutes for Team Mee</w:t>
    </w:r>
    <w:r w:rsidR="00633E80">
      <w:t>ting (04-</w:t>
    </w:r>
    <w:r w:rsidR="00C7268B">
      <w:t>28</w:t>
    </w:r>
    <w:r>
      <w:t>-17</w:t>
    </w:r>
    <w:r w:rsidR="00997901">
      <w:t>)</w:t>
    </w:r>
  </w:p>
  <w:p w14:paraId="3DE61492" w14:textId="77777777" w:rsidR="00997901" w:rsidRDefault="00997901"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3631B0F"/>
    <w:multiLevelType w:val="hybridMultilevel"/>
    <w:tmpl w:val="8B1C470C"/>
    <w:lvl w:ilvl="0" w:tplc="00000065">
      <w:start w:val="1"/>
      <w:numFmt w:val="bullet"/>
      <w:lvlText w:val="•"/>
      <w:lvlJc w:val="left"/>
      <w:pPr>
        <w:ind w:left="720" w:hanging="36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04090001">
      <w:start w:val="1"/>
      <w:numFmt w:val="bullet"/>
      <w:lvlText w:val=""/>
      <w:lvlJc w:val="left"/>
      <w:pPr>
        <w:ind w:left="72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4B135E1"/>
    <w:multiLevelType w:val="hybridMultilevel"/>
    <w:tmpl w:val="90A8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0C73B7"/>
    <w:multiLevelType w:val="hybridMultilevel"/>
    <w:tmpl w:val="E4C28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745C0E"/>
    <w:multiLevelType w:val="hybridMultilevel"/>
    <w:tmpl w:val="B2B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5A3651"/>
    <w:multiLevelType w:val="hybridMultilevel"/>
    <w:tmpl w:val="18642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175F89"/>
    <w:multiLevelType w:val="hybridMultilevel"/>
    <w:tmpl w:val="5C4E821C"/>
    <w:lvl w:ilvl="0" w:tplc="2734535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AC7F1C"/>
    <w:multiLevelType w:val="hybridMultilevel"/>
    <w:tmpl w:val="4C444C78"/>
    <w:lvl w:ilvl="0" w:tplc="04090001">
      <w:start w:val="1"/>
      <w:numFmt w:val="bullet"/>
      <w:lvlText w:val=""/>
      <w:lvlJc w:val="left"/>
      <w:pPr>
        <w:ind w:left="720" w:hanging="360"/>
      </w:pPr>
      <w:rPr>
        <w:rFonts w:ascii="Symbol" w:hAnsi="Symbol" w:hint="default"/>
      </w:rPr>
    </w:lvl>
    <w:lvl w:ilvl="1" w:tplc="098471A4">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012B39"/>
    <w:multiLevelType w:val="hybridMultilevel"/>
    <w:tmpl w:val="C6C4C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C74400"/>
    <w:multiLevelType w:val="hybridMultilevel"/>
    <w:tmpl w:val="DB62E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AE177AA"/>
    <w:multiLevelType w:val="hybridMultilevel"/>
    <w:tmpl w:val="0E98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B5401E"/>
    <w:multiLevelType w:val="hybridMultilevel"/>
    <w:tmpl w:val="EE20D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6E92BB6"/>
    <w:multiLevelType w:val="hybridMultilevel"/>
    <w:tmpl w:val="36A0FDB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3C314E1"/>
    <w:multiLevelType w:val="hybridMultilevel"/>
    <w:tmpl w:val="42DA11F4"/>
    <w:lvl w:ilvl="0" w:tplc="00000065">
      <w:start w:val="1"/>
      <w:numFmt w:val="bullet"/>
      <w:lvlText w:val="•"/>
      <w:lvlJc w:val="left"/>
      <w:pPr>
        <w:ind w:left="720" w:hanging="36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E7598F"/>
    <w:multiLevelType w:val="hybridMultilevel"/>
    <w:tmpl w:val="1ADA9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D42FF9"/>
    <w:multiLevelType w:val="hybridMultilevel"/>
    <w:tmpl w:val="527A71F4"/>
    <w:lvl w:ilvl="0" w:tplc="7548C07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503750C"/>
    <w:multiLevelType w:val="hybridMultilevel"/>
    <w:tmpl w:val="63308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6C558F0"/>
    <w:multiLevelType w:val="hybridMultilevel"/>
    <w:tmpl w:val="803AC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EA50AD"/>
    <w:multiLevelType w:val="hybridMultilevel"/>
    <w:tmpl w:val="A0043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5ED5794"/>
    <w:multiLevelType w:val="hybridMultilevel"/>
    <w:tmpl w:val="08C86412"/>
    <w:lvl w:ilvl="0" w:tplc="4D10ECE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E15A9B"/>
    <w:multiLevelType w:val="multilevel"/>
    <w:tmpl w:val="61E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233605"/>
    <w:multiLevelType w:val="hybridMultilevel"/>
    <w:tmpl w:val="5220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1"/>
  </w:num>
  <w:num w:numId="4">
    <w:abstractNumId w:val="20"/>
  </w:num>
  <w:num w:numId="5">
    <w:abstractNumId w:val="6"/>
  </w:num>
  <w:num w:numId="6">
    <w:abstractNumId w:val="26"/>
  </w:num>
  <w:num w:numId="7">
    <w:abstractNumId w:val="17"/>
  </w:num>
  <w:num w:numId="8">
    <w:abstractNumId w:val="4"/>
  </w:num>
  <w:num w:numId="9">
    <w:abstractNumId w:val="13"/>
  </w:num>
  <w:num w:numId="10">
    <w:abstractNumId w:val="7"/>
  </w:num>
  <w:num w:numId="11">
    <w:abstractNumId w:val="16"/>
  </w:num>
  <w:num w:numId="12">
    <w:abstractNumId w:val="9"/>
  </w:num>
  <w:num w:numId="13">
    <w:abstractNumId w:val="14"/>
  </w:num>
  <w:num w:numId="14">
    <w:abstractNumId w:val="23"/>
  </w:num>
  <w:num w:numId="15">
    <w:abstractNumId w:val="28"/>
  </w:num>
  <w:num w:numId="16">
    <w:abstractNumId w:val="12"/>
  </w:num>
  <w:num w:numId="17">
    <w:abstractNumId w:val="24"/>
  </w:num>
  <w:num w:numId="18">
    <w:abstractNumId w:val="18"/>
  </w:num>
  <w:num w:numId="19">
    <w:abstractNumId w:val="1"/>
  </w:num>
  <w:num w:numId="20">
    <w:abstractNumId w:val="2"/>
  </w:num>
  <w:num w:numId="21">
    <w:abstractNumId w:val="29"/>
  </w:num>
  <w:num w:numId="22">
    <w:abstractNumId w:val="5"/>
  </w:num>
  <w:num w:numId="23">
    <w:abstractNumId w:val="15"/>
  </w:num>
  <w:num w:numId="24">
    <w:abstractNumId w:val="19"/>
  </w:num>
  <w:num w:numId="25">
    <w:abstractNumId w:val="3"/>
  </w:num>
  <w:num w:numId="26">
    <w:abstractNumId w:val="27"/>
  </w:num>
  <w:num w:numId="27">
    <w:abstractNumId w:val="22"/>
  </w:num>
  <w:num w:numId="28">
    <w:abstractNumId w:val="10"/>
  </w:num>
  <w:num w:numId="29">
    <w:abstractNumId w:val="25"/>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1182B"/>
    <w:rsid w:val="000122F3"/>
    <w:rsid w:val="00022119"/>
    <w:rsid w:val="00055A9A"/>
    <w:rsid w:val="00073CBA"/>
    <w:rsid w:val="000A3FD1"/>
    <w:rsid w:val="000B343F"/>
    <w:rsid w:val="000B3792"/>
    <w:rsid w:val="000D3232"/>
    <w:rsid w:val="000D41C9"/>
    <w:rsid w:val="000D6096"/>
    <w:rsid w:val="000E2D01"/>
    <w:rsid w:val="000F2A47"/>
    <w:rsid w:val="00102B9A"/>
    <w:rsid w:val="00124F91"/>
    <w:rsid w:val="00125AA1"/>
    <w:rsid w:val="0012751E"/>
    <w:rsid w:val="00137D98"/>
    <w:rsid w:val="0014047D"/>
    <w:rsid w:val="00154176"/>
    <w:rsid w:val="001868C8"/>
    <w:rsid w:val="001A104F"/>
    <w:rsid w:val="001B39CE"/>
    <w:rsid w:val="001B564E"/>
    <w:rsid w:val="001D0A6A"/>
    <w:rsid w:val="001D4386"/>
    <w:rsid w:val="00217A82"/>
    <w:rsid w:val="00231A76"/>
    <w:rsid w:val="002405A4"/>
    <w:rsid w:val="00253C04"/>
    <w:rsid w:val="00256F6D"/>
    <w:rsid w:val="00263CEB"/>
    <w:rsid w:val="00264C9E"/>
    <w:rsid w:val="00275096"/>
    <w:rsid w:val="00293859"/>
    <w:rsid w:val="002A4E89"/>
    <w:rsid w:val="002A5025"/>
    <w:rsid w:val="002B5492"/>
    <w:rsid w:val="002E58DE"/>
    <w:rsid w:val="002F0EC3"/>
    <w:rsid w:val="003206B2"/>
    <w:rsid w:val="00327DC5"/>
    <w:rsid w:val="00347ABD"/>
    <w:rsid w:val="00355DC6"/>
    <w:rsid w:val="00356676"/>
    <w:rsid w:val="00366C2F"/>
    <w:rsid w:val="003747BD"/>
    <w:rsid w:val="003B40A3"/>
    <w:rsid w:val="003D0949"/>
    <w:rsid w:val="003D4D3A"/>
    <w:rsid w:val="003D58E4"/>
    <w:rsid w:val="003E3039"/>
    <w:rsid w:val="003F5B4B"/>
    <w:rsid w:val="00415C11"/>
    <w:rsid w:val="004167F6"/>
    <w:rsid w:val="00417F68"/>
    <w:rsid w:val="0043720B"/>
    <w:rsid w:val="00444594"/>
    <w:rsid w:val="0045449E"/>
    <w:rsid w:val="004663A7"/>
    <w:rsid w:val="00470FA1"/>
    <w:rsid w:val="00471947"/>
    <w:rsid w:val="00477863"/>
    <w:rsid w:val="00481CCE"/>
    <w:rsid w:val="00493AE5"/>
    <w:rsid w:val="004965F0"/>
    <w:rsid w:val="00496A60"/>
    <w:rsid w:val="00497907"/>
    <w:rsid w:val="004A1819"/>
    <w:rsid w:val="004A4ABC"/>
    <w:rsid w:val="004A7AD8"/>
    <w:rsid w:val="00503BF0"/>
    <w:rsid w:val="00504B70"/>
    <w:rsid w:val="00507AC9"/>
    <w:rsid w:val="00512264"/>
    <w:rsid w:val="00515FF6"/>
    <w:rsid w:val="00524790"/>
    <w:rsid w:val="00525234"/>
    <w:rsid w:val="00556452"/>
    <w:rsid w:val="00564E7F"/>
    <w:rsid w:val="0057691F"/>
    <w:rsid w:val="005803C9"/>
    <w:rsid w:val="00591922"/>
    <w:rsid w:val="005B41FD"/>
    <w:rsid w:val="005E0BBB"/>
    <w:rsid w:val="005E1906"/>
    <w:rsid w:val="005E64B7"/>
    <w:rsid w:val="00602EA9"/>
    <w:rsid w:val="006074A6"/>
    <w:rsid w:val="00617798"/>
    <w:rsid w:val="00633E80"/>
    <w:rsid w:val="00653032"/>
    <w:rsid w:val="006660B7"/>
    <w:rsid w:val="00666AF5"/>
    <w:rsid w:val="006A4398"/>
    <w:rsid w:val="006D0C94"/>
    <w:rsid w:val="006D6467"/>
    <w:rsid w:val="00700DE3"/>
    <w:rsid w:val="00731A25"/>
    <w:rsid w:val="00740882"/>
    <w:rsid w:val="00740F5A"/>
    <w:rsid w:val="00747BB3"/>
    <w:rsid w:val="00777746"/>
    <w:rsid w:val="007921C3"/>
    <w:rsid w:val="00793117"/>
    <w:rsid w:val="007C5D21"/>
    <w:rsid w:val="007C795B"/>
    <w:rsid w:val="008305B1"/>
    <w:rsid w:val="008401CC"/>
    <w:rsid w:val="00856CDC"/>
    <w:rsid w:val="00856DBC"/>
    <w:rsid w:val="00857A6C"/>
    <w:rsid w:val="00862551"/>
    <w:rsid w:val="00890CD8"/>
    <w:rsid w:val="00895313"/>
    <w:rsid w:val="008C440F"/>
    <w:rsid w:val="008C4F6A"/>
    <w:rsid w:val="008D20A7"/>
    <w:rsid w:val="008D3DD8"/>
    <w:rsid w:val="008F27C7"/>
    <w:rsid w:val="008F2882"/>
    <w:rsid w:val="00905141"/>
    <w:rsid w:val="00906B76"/>
    <w:rsid w:val="00941EA3"/>
    <w:rsid w:val="00947B85"/>
    <w:rsid w:val="00956E23"/>
    <w:rsid w:val="00963B6D"/>
    <w:rsid w:val="00976734"/>
    <w:rsid w:val="00987F5F"/>
    <w:rsid w:val="009902E7"/>
    <w:rsid w:val="00993610"/>
    <w:rsid w:val="00997901"/>
    <w:rsid w:val="009A5A3C"/>
    <w:rsid w:val="009D3F43"/>
    <w:rsid w:val="009E0970"/>
    <w:rsid w:val="009F54EF"/>
    <w:rsid w:val="00A17724"/>
    <w:rsid w:val="00A56619"/>
    <w:rsid w:val="00A81D19"/>
    <w:rsid w:val="00AB0DC2"/>
    <w:rsid w:val="00AB20B6"/>
    <w:rsid w:val="00AE70B6"/>
    <w:rsid w:val="00AF566F"/>
    <w:rsid w:val="00B04705"/>
    <w:rsid w:val="00B4462B"/>
    <w:rsid w:val="00B57907"/>
    <w:rsid w:val="00B71D7C"/>
    <w:rsid w:val="00BA2B49"/>
    <w:rsid w:val="00BB01E4"/>
    <w:rsid w:val="00BE700F"/>
    <w:rsid w:val="00C06B6F"/>
    <w:rsid w:val="00C103D2"/>
    <w:rsid w:val="00C31EA1"/>
    <w:rsid w:val="00C3372D"/>
    <w:rsid w:val="00C42FD5"/>
    <w:rsid w:val="00C5361E"/>
    <w:rsid w:val="00C552AD"/>
    <w:rsid w:val="00C7268B"/>
    <w:rsid w:val="00C829B3"/>
    <w:rsid w:val="00C90CD1"/>
    <w:rsid w:val="00C97AB0"/>
    <w:rsid w:val="00CB0D62"/>
    <w:rsid w:val="00CD0B90"/>
    <w:rsid w:val="00CD76DE"/>
    <w:rsid w:val="00CE65AC"/>
    <w:rsid w:val="00D432FF"/>
    <w:rsid w:val="00D905B7"/>
    <w:rsid w:val="00DA76B4"/>
    <w:rsid w:val="00E1177E"/>
    <w:rsid w:val="00E17E1C"/>
    <w:rsid w:val="00E300EF"/>
    <w:rsid w:val="00E50A71"/>
    <w:rsid w:val="00E61612"/>
    <w:rsid w:val="00E62D4F"/>
    <w:rsid w:val="00E72227"/>
    <w:rsid w:val="00E807FE"/>
    <w:rsid w:val="00EE031F"/>
    <w:rsid w:val="00EE63CF"/>
    <w:rsid w:val="00EF19BD"/>
    <w:rsid w:val="00F1535B"/>
    <w:rsid w:val="00F2537B"/>
    <w:rsid w:val="00F85EDC"/>
    <w:rsid w:val="00FC149D"/>
    <w:rsid w:val="00FC3CA6"/>
    <w:rsid w:val="00FD655E"/>
    <w:rsid w:val="00FF0B21"/>
    <w:rsid w:val="00FF425F"/>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9B32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 w:id="103338507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310</Words>
  <Characters>1772</Characters>
  <Application>Microsoft Macintosh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The Value Enablement Group, LLC.</Company>
  <LinksUpToDate>false</LinksUpToDate>
  <CharactersWithSpaces>2078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12</cp:revision>
  <dcterms:created xsi:type="dcterms:W3CDTF">2017-04-28T21:58:00Z</dcterms:created>
  <dcterms:modified xsi:type="dcterms:W3CDTF">2017-04-30T02:32:00Z</dcterms:modified>
</cp:coreProperties>
</file>