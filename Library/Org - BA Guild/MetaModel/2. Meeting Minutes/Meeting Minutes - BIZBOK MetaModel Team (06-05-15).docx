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4A82F1" w14:textId="77777777" w:rsidR="00417F68" w:rsidRDefault="00417F68" w:rsidP="00417F68"/>
    <w:p w14:paraId="648E0EFF" w14:textId="77777777" w:rsidR="00417F68" w:rsidRDefault="00417F68" w:rsidP="00417F68"/>
    <w:p w14:paraId="11EEFFFE" w14:textId="77777777" w:rsidR="00564E7F" w:rsidRPr="00417F68" w:rsidRDefault="00564E7F" w:rsidP="00564E7F">
      <w:r w:rsidRPr="00417F68">
        <w:rPr>
          <w:b/>
          <w:bCs/>
        </w:rPr>
        <w:t>Attendees:</w:t>
      </w:r>
    </w:p>
    <w:p w14:paraId="50AEA04E" w14:textId="77777777" w:rsidR="00564E7F" w:rsidRDefault="00564E7F" w:rsidP="00564E7F">
      <w:r w:rsidRPr="00417F68">
        <w:t>Jeff Wallk</w:t>
      </w:r>
    </w:p>
    <w:p w14:paraId="6EBDD0AA" w14:textId="02FB0C96" w:rsidR="00D905B7" w:rsidRPr="00417F68" w:rsidRDefault="00D905B7" w:rsidP="00564E7F">
      <w:r>
        <w:t>Jesse Leung</w:t>
      </w:r>
    </w:p>
    <w:p w14:paraId="5648B03E" w14:textId="77777777" w:rsidR="00564E7F" w:rsidRPr="00417F68" w:rsidRDefault="00564E7F" w:rsidP="00564E7F">
      <w:r>
        <w:t>Chalon Mullins</w:t>
      </w:r>
    </w:p>
    <w:p w14:paraId="34CC7B99" w14:textId="77777777" w:rsidR="006D0C94" w:rsidRDefault="006D0C94" w:rsidP="006D0C94">
      <w:r w:rsidRPr="00417F68">
        <w:t>Lloyd Dugan</w:t>
      </w:r>
    </w:p>
    <w:p w14:paraId="34C816E7" w14:textId="6488B23C" w:rsidR="00564E7F" w:rsidRPr="00417F68" w:rsidRDefault="00564E7F" w:rsidP="00564E7F">
      <w:bookmarkStart w:id="0" w:name="_GoBack"/>
      <w:bookmarkEnd w:id="0"/>
    </w:p>
    <w:p w14:paraId="7B237D65" w14:textId="77777777" w:rsidR="00564E7F" w:rsidRPr="00417F68" w:rsidRDefault="00564E7F" w:rsidP="00564E7F">
      <w:r w:rsidRPr="00417F68">
        <w:rPr>
          <w:b/>
          <w:bCs/>
        </w:rPr>
        <w:t>Regrets:</w:t>
      </w:r>
    </w:p>
    <w:p w14:paraId="0831F360" w14:textId="77777777" w:rsidR="00617798" w:rsidRPr="00417F68" w:rsidRDefault="00617798" w:rsidP="00617798">
      <w:r>
        <w:t>Peter Gee</w:t>
      </w:r>
    </w:p>
    <w:p w14:paraId="692C0D12" w14:textId="77777777" w:rsidR="00564E7F" w:rsidRDefault="00564E7F" w:rsidP="00564E7F">
      <w:r>
        <w:t>Franz Thiel</w:t>
      </w:r>
    </w:p>
    <w:p w14:paraId="6B2A9245" w14:textId="77777777" w:rsidR="006D0C94" w:rsidRDefault="006D0C94" w:rsidP="006D0C94">
      <w:r>
        <w:t>Eric Stephens</w:t>
      </w:r>
    </w:p>
    <w:p w14:paraId="361A2FF7" w14:textId="77777777" w:rsidR="0043720B" w:rsidRDefault="0043720B" w:rsidP="0043720B">
      <w:r>
        <w:t>Bill Ulrich</w:t>
      </w:r>
    </w:p>
    <w:p w14:paraId="2E87B018" w14:textId="77777777" w:rsidR="00C42FD5" w:rsidRDefault="00C42FD5" w:rsidP="00C42FD5">
      <w:r>
        <w:t>Neal McWhorter</w:t>
      </w:r>
    </w:p>
    <w:p w14:paraId="0C451A11" w14:textId="77777777" w:rsidR="00564E7F" w:rsidRDefault="00564E7F" w:rsidP="00564E7F">
      <w:r>
        <w:t>Paula Mihalek</w:t>
      </w:r>
    </w:p>
    <w:p w14:paraId="6627C754" w14:textId="77777777" w:rsidR="008F27C7" w:rsidRPr="00417F68" w:rsidRDefault="008F27C7" w:rsidP="008F27C7">
      <w:r>
        <w:t>Marc Lankhorst</w:t>
      </w:r>
    </w:p>
    <w:p w14:paraId="1F16C639" w14:textId="77777777" w:rsidR="008F27C7" w:rsidRPr="00417F68" w:rsidRDefault="008F27C7" w:rsidP="008F27C7">
      <w:r w:rsidRPr="00417F68">
        <w:t>Jim Rhyme</w:t>
      </w:r>
    </w:p>
    <w:p w14:paraId="47BF30FA" w14:textId="77777777" w:rsidR="008F27C7" w:rsidRDefault="008F27C7" w:rsidP="008F27C7">
      <w:r>
        <w:t>Alain Picard</w:t>
      </w:r>
    </w:p>
    <w:p w14:paraId="406E9A7A" w14:textId="77777777" w:rsidR="00564E7F" w:rsidRDefault="00564E7F" w:rsidP="00564E7F">
      <w:r>
        <w:t>Ramsey Miller</w:t>
      </w:r>
    </w:p>
    <w:p w14:paraId="38C37CE5" w14:textId="77777777" w:rsidR="00564E7F" w:rsidRPr="00417F68" w:rsidRDefault="00564E7F" w:rsidP="00564E7F">
      <w:r>
        <w:t>Giovanni T</w:t>
      </w:r>
      <w:r w:rsidRPr="003D58E4">
        <w:t>raverso</w:t>
      </w:r>
    </w:p>
    <w:p w14:paraId="7B691056" w14:textId="77777777" w:rsidR="0043720B" w:rsidRDefault="0043720B" w:rsidP="0043720B">
      <w:r w:rsidRPr="00417F68">
        <w:t xml:space="preserve">Janice Lewis </w:t>
      </w:r>
    </w:p>
    <w:p w14:paraId="3E9B3409" w14:textId="77777777" w:rsidR="00564E7F" w:rsidRPr="00417F68" w:rsidRDefault="00564E7F" w:rsidP="00564E7F">
      <w:r w:rsidRPr="00417F68">
        <w:t> </w:t>
      </w:r>
    </w:p>
    <w:p w14:paraId="3401BF1D" w14:textId="77777777" w:rsidR="00617798" w:rsidRDefault="00617798" w:rsidP="00564E7F"/>
    <w:p w14:paraId="5ABA7337" w14:textId="6A48A99C" w:rsidR="008F27C7" w:rsidRPr="00793117" w:rsidRDefault="00793117" w:rsidP="00793117">
      <w:r w:rsidRPr="00793117">
        <w:rPr>
          <w:b/>
          <w:bCs/>
        </w:rPr>
        <w:t>Agenda</w:t>
      </w:r>
      <w:r w:rsidR="00617798" w:rsidRPr="00793117">
        <w:rPr>
          <w:b/>
          <w:bCs/>
        </w:rPr>
        <w:t>:</w:t>
      </w:r>
    </w:p>
    <w:p w14:paraId="1710FD2E" w14:textId="6382B926" w:rsidR="00617798" w:rsidRPr="00617798" w:rsidRDefault="00617798" w:rsidP="00617798"/>
    <w:p w14:paraId="5DECC7A4"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szCs w:val="26"/>
        </w:rPr>
        <w:t>BA MetaModel: Component Model Review</w:t>
      </w:r>
    </w:p>
    <w:p w14:paraId="7F85D77F" w14:textId="77777777" w:rsidR="00D905B7" w:rsidRPr="00793117" w:rsidRDefault="00D905B7" w:rsidP="00793117">
      <w:pPr>
        <w:pStyle w:val="ListParagraph"/>
        <w:widowControl w:val="0"/>
        <w:numPr>
          <w:ilvl w:val="1"/>
          <w:numId w:val="22"/>
        </w:numPr>
        <w:tabs>
          <w:tab w:val="left" w:pos="220"/>
          <w:tab w:val="left" w:pos="720"/>
        </w:tabs>
        <w:autoSpaceDE w:val="0"/>
        <w:autoSpaceDN w:val="0"/>
        <w:adjustRightInd w:val="0"/>
        <w:rPr>
          <w:rFonts w:cs="Helvetica"/>
          <w:szCs w:val="26"/>
        </w:rPr>
      </w:pPr>
      <w:r w:rsidRPr="00793117">
        <w:rPr>
          <w:rFonts w:cs="Helvetica"/>
          <w:szCs w:val="26"/>
        </w:rPr>
        <w:t>Leverage Scenarios to extend MetaModel</w:t>
      </w:r>
    </w:p>
    <w:p w14:paraId="5E90F68C" w14:textId="77777777" w:rsidR="00D905B7" w:rsidRPr="00793117" w:rsidRDefault="00D905B7" w:rsidP="00793117">
      <w:pPr>
        <w:pStyle w:val="ListParagraph"/>
        <w:widowControl w:val="0"/>
        <w:numPr>
          <w:ilvl w:val="1"/>
          <w:numId w:val="22"/>
        </w:numPr>
        <w:tabs>
          <w:tab w:val="left" w:pos="220"/>
          <w:tab w:val="left" w:pos="720"/>
        </w:tabs>
        <w:autoSpaceDE w:val="0"/>
        <w:autoSpaceDN w:val="0"/>
        <w:adjustRightInd w:val="0"/>
        <w:rPr>
          <w:rFonts w:cs="Helvetica"/>
          <w:szCs w:val="26"/>
        </w:rPr>
      </w:pPr>
      <w:r w:rsidRPr="00793117">
        <w:rPr>
          <w:rFonts w:cs="Helvetica"/>
          <w:szCs w:val="26"/>
        </w:rPr>
        <w:t>Vocabulary (Glossary of Terms)</w:t>
      </w:r>
    </w:p>
    <w:p w14:paraId="1B26EF2B" w14:textId="7A4F3DDC" w:rsidR="00D905B7" w:rsidRPr="00793117" w:rsidRDefault="00D905B7" w:rsidP="00793117">
      <w:pPr>
        <w:pStyle w:val="ListParagraph"/>
        <w:widowControl w:val="0"/>
        <w:numPr>
          <w:ilvl w:val="1"/>
          <w:numId w:val="22"/>
        </w:numPr>
        <w:tabs>
          <w:tab w:val="left" w:pos="220"/>
          <w:tab w:val="left" w:pos="720"/>
        </w:tabs>
        <w:autoSpaceDE w:val="0"/>
        <w:autoSpaceDN w:val="0"/>
        <w:adjustRightInd w:val="0"/>
        <w:rPr>
          <w:rFonts w:cs="Helvetica"/>
          <w:szCs w:val="26"/>
        </w:rPr>
      </w:pPr>
      <w:r w:rsidRPr="00793117">
        <w:rPr>
          <w:rFonts w:cs="Helvetica"/>
          <w:szCs w:val="26"/>
        </w:rPr>
        <w:t>Contextual Relevance</w:t>
      </w:r>
    </w:p>
    <w:p w14:paraId="3FB1FE8A"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szCs w:val="26"/>
        </w:rPr>
        <w:t>BIZBOK Section 5.1 Rewrite (need 2 volunteers)</w:t>
      </w:r>
    </w:p>
    <w:p w14:paraId="2A7EDDA2"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szCs w:val="26"/>
        </w:rPr>
        <w:t>BA Guild White Paper (introducing BA MetaModel from Guild)</w:t>
      </w:r>
    </w:p>
    <w:p w14:paraId="60096019" w14:textId="204A6291" w:rsidR="00D905B7" w:rsidRPr="00793117" w:rsidRDefault="00253C04" w:rsidP="00793117">
      <w:pPr>
        <w:pStyle w:val="ListParagraph"/>
        <w:widowControl w:val="0"/>
        <w:numPr>
          <w:ilvl w:val="0"/>
          <w:numId w:val="22"/>
        </w:numPr>
        <w:tabs>
          <w:tab w:val="left" w:pos="220"/>
          <w:tab w:val="left" w:pos="720"/>
        </w:tabs>
        <w:autoSpaceDE w:val="0"/>
        <w:autoSpaceDN w:val="0"/>
        <w:adjustRightInd w:val="0"/>
        <w:rPr>
          <w:rFonts w:cs="Helvetica"/>
          <w:szCs w:val="26"/>
        </w:rPr>
      </w:pPr>
      <w:r>
        <w:rPr>
          <w:rFonts w:cs="Helvetica"/>
          <w:szCs w:val="26"/>
        </w:rPr>
        <w:t>Need a formal process</w:t>
      </w:r>
      <w:r w:rsidR="00D905B7" w:rsidRPr="00793117">
        <w:rPr>
          <w:rFonts w:cs="Helvetica"/>
          <w:szCs w:val="26"/>
        </w:rPr>
        <w:t xml:space="preserve"> for tracking issues (all tracks need to use this)</w:t>
      </w:r>
    </w:p>
    <w:p w14:paraId="62B88D86" w14:textId="77777777" w:rsidR="00D905B7" w:rsidRPr="00793117" w:rsidRDefault="00D905B7" w:rsidP="00793117">
      <w:pPr>
        <w:pStyle w:val="ListParagraph"/>
        <w:widowControl w:val="0"/>
        <w:numPr>
          <w:ilvl w:val="0"/>
          <w:numId w:val="22"/>
        </w:numPr>
        <w:tabs>
          <w:tab w:val="left" w:pos="220"/>
          <w:tab w:val="left" w:pos="720"/>
        </w:tabs>
        <w:autoSpaceDE w:val="0"/>
        <w:autoSpaceDN w:val="0"/>
        <w:adjustRightInd w:val="0"/>
        <w:rPr>
          <w:rFonts w:cs="Helvetica"/>
          <w:szCs w:val="26"/>
        </w:rPr>
      </w:pPr>
      <w:r w:rsidRPr="00793117">
        <w:rPr>
          <w:rFonts w:cs="Helvetica"/>
          <w:color w:val="0003FF"/>
          <w:szCs w:val="26"/>
        </w:rPr>
        <w:t>Staff up volunteers for each of these parallel tracks</w:t>
      </w:r>
    </w:p>
    <w:p w14:paraId="5D1A43D7" w14:textId="77777777" w:rsidR="00D905B7" w:rsidRDefault="00D905B7" w:rsidP="00D905B7">
      <w:pPr>
        <w:widowControl w:val="0"/>
        <w:autoSpaceDE w:val="0"/>
        <w:autoSpaceDN w:val="0"/>
        <w:adjustRightInd w:val="0"/>
        <w:rPr>
          <w:rFonts w:ascii="Helvetica" w:hAnsi="Helvetica" w:cs="Helvetica"/>
          <w:sz w:val="26"/>
          <w:szCs w:val="26"/>
        </w:rPr>
      </w:pPr>
    </w:p>
    <w:p w14:paraId="3B0FCB2D" w14:textId="309EF7CC" w:rsidR="00617798" w:rsidRPr="00617798" w:rsidRDefault="00617798" w:rsidP="00617798">
      <w:r w:rsidRPr="00617798">
        <w:t>========================================== </w:t>
      </w:r>
    </w:p>
    <w:p w14:paraId="6821E5F4" w14:textId="77777777" w:rsidR="00617798" w:rsidRPr="00417F68" w:rsidRDefault="00617798" w:rsidP="00617798"/>
    <w:p w14:paraId="114B1E88" w14:textId="77777777" w:rsidR="00564E7F" w:rsidRPr="00417F68" w:rsidRDefault="00564E7F" w:rsidP="00564E7F">
      <w:r w:rsidRPr="00417F68">
        <w:rPr>
          <w:b/>
          <w:bCs/>
        </w:rPr>
        <w:t>Minutes:</w:t>
      </w:r>
    </w:p>
    <w:p w14:paraId="0274B033" w14:textId="77777777" w:rsidR="00890CD8" w:rsidRPr="00890CD8" w:rsidRDefault="00890CD8" w:rsidP="00890CD8">
      <w:pPr>
        <w:pStyle w:val="ListParagraph"/>
        <w:ind w:left="360"/>
      </w:pPr>
      <w:r w:rsidRPr="00890CD8">
        <w:t xml:space="preserve">  </w:t>
      </w:r>
    </w:p>
    <w:p w14:paraId="5D951ACF" w14:textId="6CF93E42" w:rsidR="00793117" w:rsidRPr="00793117" w:rsidRDefault="00793117" w:rsidP="00793117">
      <w:pPr>
        <w:widowControl w:val="0"/>
        <w:autoSpaceDE w:val="0"/>
        <w:autoSpaceDN w:val="0"/>
        <w:adjustRightInd w:val="0"/>
        <w:rPr>
          <w:rFonts w:cs="Helvetica"/>
        </w:rPr>
      </w:pPr>
      <w:r w:rsidRPr="00793117">
        <w:rPr>
          <w:rFonts w:cs="Helvetica"/>
          <w:b/>
          <w:bCs/>
        </w:rPr>
        <w:t xml:space="preserve">BA MetaModel: Component Review </w:t>
      </w:r>
    </w:p>
    <w:p w14:paraId="70B0ABAD"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Business Unit vs Stakeholder (contextual relevance) </w:t>
      </w:r>
    </w:p>
    <w:p w14:paraId="44B6FB0B"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Strategy / Tactics (decomp) </w:t>
      </w:r>
    </w:p>
    <w:p w14:paraId="3AC99DC1"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Value (stream / stage / network) </w:t>
      </w:r>
    </w:p>
    <w:p w14:paraId="63B5B6E6"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lastRenderedPageBreak/>
        <w:t xml:space="preserve">Value Decomposition </w:t>
      </w:r>
    </w:p>
    <w:p w14:paraId="4D3681D3"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Capability </w:t>
      </w:r>
    </w:p>
    <w:p w14:paraId="3F1F678D"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Process / Initiative / Service </w:t>
      </w:r>
    </w:p>
    <w:p w14:paraId="32D45547"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Objective / Goal / Vision </w:t>
      </w:r>
    </w:p>
    <w:p w14:paraId="16D86275"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Decision / Action Required </w:t>
      </w:r>
    </w:p>
    <w:p w14:paraId="0645D7EE"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Requirement (Decamp ?) (aligned with) </w:t>
      </w:r>
    </w:p>
    <w:p w14:paraId="40798C7E"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Journey Map </w:t>
      </w:r>
    </w:p>
    <w:p w14:paraId="120F9F1C"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Information Concept (too conceptual ?) </w:t>
      </w:r>
    </w:p>
    <w:p w14:paraId="7C57A6C5"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Stakeholder </w:t>
      </w:r>
    </w:p>
    <w:p w14:paraId="49A5DD36" w14:textId="77777777" w:rsidR="00793117" w:rsidRPr="00793117" w:rsidRDefault="00793117" w:rsidP="00793117">
      <w:pPr>
        <w:pStyle w:val="ListParagraph"/>
        <w:widowControl w:val="0"/>
        <w:numPr>
          <w:ilvl w:val="0"/>
          <w:numId w:val="21"/>
        </w:numPr>
        <w:autoSpaceDE w:val="0"/>
        <w:autoSpaceDN w:val="0"/>
        <w:adjustRightInd w:val="0"/>
        <w:rPr>
          <w:rFonts w:cs="Helvetica Neue"/>
        </w:rPr>
      </w:pPr>
      <w:r w:rsidRPr="00793117">
        <w:rPr>
          <w:rFonts w:cs="Helvetica Neue"/>
        </w:rPr>
        <w:t xml:space="preserve">Product vs. Service </w:t>
      </w:r>
    </w:p>
    <w:p w14:paraId="1A248538" w14:textId="77777777" w:rsidR="00793117" w:rsidRDefault="00793117" w:rsidP="00793117">
      <w:pPr>
        <w:widowControl w:val="0"/>
        <w:autoSpaceDE w:val="0"/>
        <w:autoSpaceDN w:val="0"/>
        <w:adjustRightInd w:val="0"/>
        <w:rPr>
          <w:rFonts w:ascii="Helvetica" w:hAnsi="Helvetica" w:cs="Helvetica"/>
          <w:sz w:val="26"/>
          <w:szCs w:val="26"/>
        </w:rPr>
      </w:pPr>
    </w:p>
    <w:p w14:paraId="061772DD" w14:textId="77777777" w:rsidR="00793117" w:rsidRDefault="00793117" w:rsidP="00793117">
      <w:pPr>
        <w:widowControl w:val="0"/>
        <w:autoSpaceDE w:val="0"/>
        <w:autoSpaceDN w:val="0"/>
        <w:adjustRightInd w:val="0"/>
        <w:rPr>
          <w:rFonts w:ascii="Helvetica" w:hAnsi="Helvetica" w:cs="Helvetica"/>
          <w:sz w:val="26"/>
          <w:szCs w:val="26"/>
        </w:rPr>
      </w:pPr>
      <w:r>
        <w:rPr>
          <w:rFonts w:ascii="Helvetica" w:hAnsi="Helvetica" w:cs="Helvetica"/>
          <w:b/>
          <w:bCs/>
          <w:sz w:val="26"/>
          <w:szCs w:val="26"/>
        </w:rPr>
        <w:t>Minutes:</w:t>
      </w:r>
    </w:p>
    <w:p w14:paraId="2C91EE27"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Can we use the same concept in more than one place in the MetaModel ? </w:t>
      </w:r>
    </w:p>
    <w:p w14:paraId="756A242F"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Perhaps, but only if we incorporate the context (contextual relevance) in conjunction with it’s usage / placement in the Metamodel </w:t>
      </w:r>
    </w:p>
    <w:p w14:paraId="03FB0CFF"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Perhaps we can leverage “namespace” to incorporate context </w:t>
      </w:r>
    </w:p>
    <w:p w14:paraId="512E5818"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Walk through the agenda and list of parallel tracks </w:t>
      </w:r>
    </w:p>
    <w:p w14:paraId="79F6792A"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Per Chalon, Bill had suggested we use the term Capability Instance instead of implementation  </w:t>
      </w:r>
    </w:p>
    <w:p w14:paraId="7F934866"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Additional “terms” to consider (maturation, implementation, realization, delivery, instance, action, etc) all suggest the need for formalizing a vocabulary as a necessary step to prime the work for the MetaModel </w:t>
      </w:r>
    </w:p>
    <w:p w14:paraId="504D72E8"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Where does “implementation” need to fit into the MetaModel ? </w:t>
      </w:r>
    </w:p>
    <w:p w14:paraId="463DFFE1"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At the same token, when and where do I do an assessment to guide any future changes (which lead to versioning and subsequent implementations) for a roadmap. </w:t>
      </w:r>
    </w:p>
    <w:p w14:paraId="538E2D29"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Note: Product can be both tangible and intangible (can’t be solely based on the ProdBok) </w:t>
      </w:r>
    </w:p>
    <w:p w14:paraId="1067503E" w14:textId="77777777"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Product needs to be added to the MetaModel (part of every company) </w:t>
      </w:r>
    </w:p>
    <w:p w14:paraId="1080DE6C" w14:textId="6613FCA1" w:rsidR="00793117" w:rsidRPr="00793117" w:rsidRDefault="00793117" w:rsidP="00793117">
      <w:pPr>
        <w:pStyle w:val="ListParagraph"/>
        <w:widowControl w:val="0"/>
        <w:numPr>
          <w:ilvl w:val="0"/>
          <w:numId w:val="23"/>
        </w:numPr>
        <w:autoSpaceDE w:val="0"/>
        <w:autoSpaceDN w:val="0"/>
        <w:adjustRightInd w:val="0"/>
        <w:rPr>
          <w:rFonts w:cs="Helvetica Neue"/>
          <w:szCs w:val="28"/>
        </w:rPr>
      </w:pPr>
      <w:r w:rsidRPr="00793117">
        <w:rPr>
          <w:rFonts w:cs="Helvetica Neue"/>
          <w:szCs w:val="28"/>
        </w:rPr>
        <w:t xml:space="preserve">Need to distinguish between terms used for scaffolding and terms used for modeling with a degree of certainty &amp; clarity.  </w:t>
      </w:r>
    </w:p>
    <w:p w14:paraId="40A4BBFA" w14:textId="77777777" w:rsidR="00356676" w:rsidRDefault="00356676" w:rsidP="000E2D01">
      <w:pPr>
        <w:rPr>
          <w:b/>
          <w:bCs/>
        </w:rPr>
      </w:pPr>
    </w:p>
    <w:p w14:paraId="0ACC33E6" w14:textId="77777777" w:rsidR="00356676" w:rsidRDefault="00356676" w:rsidP="000E2D01">
      <w:pPr>
        <w:rPr>
          <w:b/>
          <w:bCs/>
        </w:rPr>
      </w:pPr>
    </w:p>
    <w:p w14:paraId="31705872" w14:textId="3F98CB19" w:rsidR="000E2D01" w:rsidRPr="00417F68" w:rsidRDefault="000E2D01" w:rsidP="000E2D01">
      <w:r>
        <w:rPr>
          <w:b/>
          <w:bCs/>
        </w:rPr>
        <w:t>Actions Required</w:t>
      </w:r>
      <w:r w:rsidRPr="00417F68">
        <w:rPr>
          <w:b/>
          <w:bCs/>
        </w:rPr>
        <w:t>:</w:t>
      </w:r>
    </w:p>
    <w:p w14:paraId="3DFDE288" w14:textId="77777777" w:rsidR="000E2D01" w:rsidRPr="00890CD8" w:rsidRDefault="000E2D01" w:rsidP="000E2D01">
      <w:pPr>
        <w:pStyle w:val="ListParagraph"/>
        <w:ind w:left="360"/>
      </w:pPr>
      <w:r w:rsidRPr="00890CD8">
        <w:t xml:space="preserve">  </w:t>
      </w:r>
    </w:p>
    <w:p w14:paraId="59E34BA7" w14:textId="47B86952" w:rsidR="005803C9" w:rsidRDefault="002A5025" w:rsidP="00217A82">
      <w:pPr>
        <w:pStyle w:val="ListParagraph"/>
        <w:numPr>
          <w:ilvl w:val="0"/>
          <w:numId w:val="14"/>
        </w:numPr>
      </w:pPr>
      <w:r>
        <w:t>(</w:t>
      </w:r>
      <w:r w:rsidR="00217A82">
        <w:t>All</w:t>
      </w:r>
      <w:r w:rsidR="00E300EF">
        <w:t xml:space="preserve">) – </w:t>
      </w:r>
      <w:r w:rsidR="00D432FF">
        <w:t xml:space="preserve">Need volunteers to staff up the </w:t>
      </w:r>
      <w:r w:rsidR="001A104F">
        <w:t>following tracks:</w:t>
      </w:r>
    </w:p>
    <w:p w14:paraId="4530491D" w14:textId="16786B9A" w:rsidR="001A104F" w:rsidRPr="00793117" w:rsidRDefault="001A104F" w:rsidP="001A104F">
      <w:pPr>
        <w:pStyle w:val="ListParagraph"/>
        <w:widowControl w:val="0"/>
        <w:numPr>
          <w:ilvl w:val="1"/>
          <w:numId w:val="14"/>
        </w:numPr>
        <w:tabs>
          <w:tab w:val="left" w:pos="220"/>
          <w:tab w:val="left" w:pos="720"/>
        </w:tabs>
        <w:autoSpaceDE w:val="0"/>
        <w:autoSpaceDN w:val="0"/>
        <w:adjustRightInd w:val="0"/>
        <w:rPr>
          <w:rFonts w:cs="Helvetica"/>
          <w:szCs w:val="26"/>
        </w:rPr>
      </w:pPr>
      <w:r w:rsidRPr="00793117">
        <w:rPr>
          <w:rFonts w:cs="Helvetica"/>
          <w:szCs w:val="26"/>
        </w:rPr>
        <w:t>BA MetaModel: Component Model Review</w:t>
      </w:r>
      <w:r>
        <w:rPr>
          <w:rFonts w:cs="Helvetica"/>
          <w:szCs w:val="26"/>
        </w:rPr>
        <w:t xml:space="preserve"> </w:t>
      </w:r>
      <w:r w:rsidRPr="001A104F">
        <w:rPr>
          <w:rFonts w:cs="Helvetica"/>
          <w:b/>
          <w:szCs w:val="26"/>
        </w:rPr>
        <w:t>(3 volunteers)</w:t>
      </w:r>
    </w:p>
    <w:p w14:paraId="6871C0F6" w14:textId="77777777" w:rsidR="001A104F" w:rsidRPr="00793117" w:rsidRDefault="001A104F" w:rsidP="001A104F">
      <w:pPr>
        <w:pStyle w:val="ListParagraph"/>
        <w:widowControl w:val="0"/>
        <w:numPr>
          <w:ilvl w:val="2"/>
          <w:numId w:val="14"/>
        </w:numPr>
        <w:tabs>
          <w:tab w:val="left" w:pos="220"/>
          <w:tab w:val="left" w:pos="720"/>
        </w:tabs>
        <w:autoSpaceDE w:val="0"/>
        <w:autoSpaceDN w:val="0"/>
        <w:adjustRightInd w:val="0"/>
        <w:rPr>
          <w:rFonts w:cs="Helvetica"/>
          <w:szCs w:val="26"/>
        </w:rPr>
      </w:pPr>
      <w:r w:rsidRPr="00793117">
        <w:rPr>
          <w:rFonts w:cs="Helvetica"/>
          <w:szCs w:val="26"/>
        </w:rPr>
        <w:t>Leverage Scenarios to extend MetaModel</w:t>
      </w:r>
    </w:p>
    <w:p w14:paraId="6F049EFE" w14:textId="24C49E1B" w:rsidR="001A104F" w:rsidRPr="00793117" w:rsidRDefault="001A104F" w:rsidP="001A104F">
      <w:pPr>
        <w:pStyle w:val="ListParagraph"/>
        <w:widowControl w:val="0"/>
        <w:numPr>
          <w:ilvl w:val="1"/>
          <w:numId w:val="14"/>
        </w:numPr>
        <w:tabs>
          <w:tab w:val="left" w:pos="220"/>
          <w:tab w:val="left" w:pos="720"/>
        </w:tabs>
        <w:autoSpaceDE w:val="0"/>
        <w:autoSpaceDN w:val="0"/>
        <w:adjustRightInd w:val="0"/>
        <w:rPr>
          <w:rFonts w:cs="Helvetica"/>
          <w:szCs w:val="26"/>
        </w:rPr>
      </w:pPr>
      <w:r w:rsidRPr="00793117">
        <w:rPr>
          <w:rFonts w:cs="Helvetica"/>
          <w:szCs w:val="26"/>
        </w:rPr>
        <w:t>Vocabulary (Glossary of Terms)</w:t>
      </w:r>
      <w:r>
        <w:rPr>
          <w:rFonts w:cs="Helvetica"/>
          <w:szCs w:val="26"/>
        </w:rPr>
        <w:t xml:space="preserve"> &amp; Context </w:t>
      </w:r>
      <w:r w:rsidRPr="001A104F">
        <w:rPr>
          <w:rFonts w:cs="Helvetica"/>
          <w:b/>
          <w:szCs w:val="26"/>
        </w:rPr>
        <w:t>(2 volunteers)</w:t>
      </w:r>
    </w:p>
    <w:p w14:paraId="1F545942" w14:textId="25F23D43" w:rsidR="001A104F" w:rsidRPr="00793117" w:rsidRDefault="001A104F" w:rsidP="001A104F">
      <w:pPr>
        <w:pStyle w:val="ListParagraph"/>
        <w:widowControl w:val="0"/>
        <w:numPr>
          <w:ilvl w:val="2"/>
          <w:numId w:val="14"/>
        </w:numPr>
        <w:tabs>
          <w:tab w:val="left" w:pos="220"/>
          <w:tab w:val="left" w:pos="720"/>
        </w:tabs>
        <w:autoSpaceDE w:val="0"/>
        <w:autoSpaceDN w:val="0"/>
        <w:adjustRightInd w:val="0"/>
        <w:rPr>
          <w:rFonts w:cs="Helvetica"/>
          <w:szCs w:val="26"/>
        </w:rPr>
      </w:pPr>
      <w:r w:rsidRPr="00793117">
        <w:rPr>
          <w:rFonts w:cs="Helvetica"/>
          <w:szCs w:val="26"/>
        </w:rPr>
        <w:t>Contextual Relevance</w:t>
      </w:r>
      <w:r>
        <w:rPr>
          <w:rFonts w:cs="Helvetica"/>
          <w:szCs w:val="26"/>
        </w:rPr>
        <w:t xml:space="preserve"> is a key part</w:t>
      </w:r>
    </w:p>
    <w:p w14:paraId="01F0EA82" w14:textId="77777777" w:rsidR="001A104F" w:rsidRPr="00793117" w:rsidRDefault="001A104F" w:rsidP="001A104F">
      <w:pPr>
        <w:pStyle w:val="ListParagraph"/>
        <w:widowControl w:val="0"/>
        <w:numPr>
          <w:ilvl w:val="1"/>
          <w:numId w:val="14"/>
        </w:numPr>
        <w:tabs>
          <w:tab w:val="left" w:pos="220"/>
          <w:tab w:val="left" w:pos="720"/>
        </w:tabs>
        <w:autoSpaceDE w:val="0"/>
        <w:autoSpaceDN w:val="0"/>
        <w:adjustRightInd w:val="0"/>
        <w:rPr>
          <w:rFonts w:cs="Helvetica"/>
          <w:szCs w:val="26"/>
        </w:rPr>
      </w:pPr>
      <w:r w:rsidRPr="00793117">
        <w:rPr>
          <w:rFonts w:cs="Helvetica"/>
          <w:szCs w:val="26"/>
        </w:rPr>
        <w:t xml:space="preserve">BIZBOK Section 5.1 Rewrite </w:t>
      </w:r>
      <w:r w:rsidRPr="001A104F">
        <w:rPr>
          <w:rFonts w:cs="Helvetica"/>
          <w:b/>
          <w:szCs w:val="26"/>
        </w:rPr>
        <w:t>(need 2 volunteers)</w:t>
      </w:r>
    </w:p>
    <w:p w14:paraId="5B50D997" w14:textId="282BE8F1" w:rsidR="001A104F" w:rsidRPr="00253C04" w:rsidRDefault="001A104F" w:rsidP="001A104F">
      <w:pPr>
        <w:pStyle w:val="ListParagraph"/>
        <w:widowControl w:val="0"/>
        <w:numPr>
          <w:ilvl w:val="1"/>
          <w:numId w:val="14"/>
        </w:numPr>
        <w:tabs>
          <w:tab w:val="left" w:pos="220"/>
          <w:tab w:val="left" w:pos="720"/>
        </w:tabs>
        <w:autoSpaceDE w:val="0"/>
        <w:autoSpaceDN w:val="0"/>
        <w:adjustRightInd w:val="0"/>
        <w:rPr>
          <w:rFonts w:cs="Helvetica"/>
          <w:szCs w:val="26"/>
        </w:rPr>
      </w:pPr>
      <w:r w:rsidRPr="00793117">
        <w:rPr>
          <w:rFonts w:cs="Helvetica"/>
          <w:szCs w:val="26"/>
        </w:rPr>
        <w:t>B</w:t>
      </w:r>
      <w:r w:rsidR="00253C04">
        <w:rPr>
          <w:rFonts w:cs="Helvetica"/>
          <w:szCs w:val="26"/>
        </w:rPr>
        <w:t xml:space="preserve">A Guild White Paper (introduce BA MetaModel) </w:t>
      </w:r>
      <w:r w:rsidR="00253C04" w:rsidRPr="00253C04">
        <w:rPr>
          <w:rFonts w:cs="Helvetica"/>
          <w:b/>
          <w:szCs w:val="26"/>
        </w:rPr>
        <w:t>(2 volunteers)</w:t>
      </w:r>
    </w:p>
    <w:p w14:paraId="7752F93B" w14:textId="77777777" w:rsidR="001A104F" w:rsidRDefault="001A104F" w:rsidP="001A104F"/>
    <w:p w14:paraId="736136DD" w14:textId="310BBD3A" w:rsidR="003E3039" w:rsidRDefault="003E3039" w:rsidP="00253C04">
      <w:pPr>
        <w:pStyle w:val="ListParagraph"/>
        <w:widowControl w:val="0"/>
        <w:numPr>
          <w:ilvl w:val="0"/>
          <w:numId w:val="14"/>
        </w:numPr>
        <w:tabs>
          <w:tab w:val="left" w:pos="220"/>
          <w:tab w:val="left" w:pos="720"/>
        </w:tabs>
        <w:autoSpaceDE w:val="0"/>
        <w:autoSpaceDN w:val="0"/>
        <w:adjustRightInd w:val="0"/>
        <w:rPr>
          <w:rFonts w:cs="Helvetica"/>
          <w:szCs w:val="26"/>
        </w:rPr>
      </w:pPr>
      <w:r>
        <w:t>(</w:t>
      </w:r>
      <w:r w:rsidR="00253C04">
        <w:t>Jeff</w:t>
      </w:r>
      <w:r>
        <w:t xml:space="preserve">) – </w:t>
      </w:r>
      <w:r w:rsidR="00253C04">
        <w:rPr>
          <w:rFonts w:cs="Helvetica"/>
          <w:szCs w:val="26"/>
        </w:rPr>
        <w:t>Need a formal process</w:t>
      </w:r>
      <w:r w:rsidR="00253C04" w:rsidRPr="00793117">
        <w:rPr>
          <w:rFonts w:cs="Helvetica"/>
          <w:szCs w:val="26"/>
        </w:rPr>
        <w:t xml:space="preserve"> for tracking issues (all tracks need to use this)</w:t>
      </w:r>
    </w:p>
    <w:p w14:paraId="730399AE" w14:textId="3CF3A7CA" w:rsidR="00253C04" w:rsidRDefault="00253C04" w:rsidP="00253C04">
      <w:pPr>
        <w:pStyle w:val="ListParagraph"/>
        <w:widowControl w:val="0"/>
        <w:numPr>
          <w:ilvl w:val="0"/>
          <w:numId w:val="14"/>
        </w:numPr>
        <w:tabs>
          <w:tab w:val="left" w:pos="220"/>
          <w:tab w:val="left" w:pos="720"/>
        </w:tabs>
        <w:autoSpaceDE w:val="0"/>
        <w:autoSpaceDN w:val="0"/>
        <w:adjustRightInd w:val="0"/>
        <w:rPr>
          <w:rFonts w:cs="Helvetica"/>
          <w:szCs w:val="26"/>
        </w:rPr>
      </w:pPr>
      <w:r>
        <w:rPr>
          <w:rFonts w:cs="Helvetica"/>
          <w:szCs w:val="26"/>
        </w:rPr>
        <w:t>(All) – Review the above outline of topics (components) to be included in the MetaModel.  Some new ones were added and some questions were raised about the level of granularity for some not all components</w:t>
      </w:r>
    </w:p>
    <w:p w14:paraId="25EE2AFB" w14:textId="77777777" w:rsidR="00253C04" w:rsidRPr="00253C04" w:rsidRDefault="00253C04" w:rsidP="00253C04">
      <w:pPr>
        <w:widowControl w:val="0"/>
        <w:tabs>
          <w:tab w:val="left" w:pos="220"/>
          <w:tab w:val="left" w:pos="720"/>
        </w:tabs>
        <w:autoSpaceDE w:val="0"/>
        <w:autoSpaceDN w:val="0"/>
        <w:adjustRightInd w:val="0"/>
        <w:ind w:left="360"/>
        <w:rPr>
          <w:rFonts w:cs="Helvetica"/>
          <w:szCs w:val="26"/>
        </w:rPr>
      </w:pPr>
    </w:p>
    <w:sectPr w:rsidR="00253C04" w:rsidRPr="00253C04" w:rsidSect="00F1535B">
      <w:headerReference w:type="default" r:id="rId7"/>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51B1AD" w14:textId="77777777" w:rsidR="00073CBA" w:rsidRDefault="00073CBA" w:rsidP="00CB0D62">
      <w:r>
        <w:separator/>
      </w:r>
    </w:p>
  </w:endnote>
  <w:endnote w:type="continuationSeparator" w:id="0">
    <w:p w14:paraId="2C5607F2" w14:textId="77777777" w:rsidR="00073CBA" w:rsidRDefault="00073CBA" w:rsidP="00CB0D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7FD22F" w14:textId="77777777" w:rsidR="00073CBA" w:rsidRDefault="00073CBA" w:rsidP="00CB0D62">
      <w:r>
        <w:separator/>
      </w:r>
    </w:p>
  </w:footnote>
  <w:footnote w:type="continuationSeparator" w:id="0">
    <w:p w14:paraId="48D7C871" w14:textId="77777777" w:rsidR="00073CBA" w:rsidRDefault="00073CBA" w:rsidP="00CB0D62">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510D180" w14:textId="77777777" w:rsidR="00997901" w:rsidRDefault="00997901" w:rsidP="00CB0D62">
    <w:pPr>
      <w:pStyle w:val="Heading1"/>
      <w:jc w:val="center"/>
    </w:pPr>
    <w:r>
      <w:t>BIZBOK MetaModel Team</w:t>
    </w:r>
  </w:p>
  <w:p w14:paraId="6141E35B" w14:textId="693B5DCB" w:rsidR="00997901" w:rsidRDefault="00C97AB0" w:rsidP="00617798">
    <w:pPr>
      <w:pStyle w:val="Header"/>
      <w:jc w:val="center"/>
    </w:pPr>
    <w:r>
      <w:t>Minutes for Team Meeting (06-05</w:t>
    </w:r>
    <w:r w:rsidR="00997901">
      <w:t>-15)</w:t>
    </w:r>
  </w:p>
  <w:p w14:paraId="3DE61492" w14:textId="77777777" w:rsidR="00997901" w:rsidRDefault="00997901" w:rsidP="00CB0D62">
    <w:pPr>
      <w:pStyle w:val="Header"/>
      <w:jc w:val="cent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00000002">
      <w:start w:val="1"/>
      <w:numFmt w:val="bullet"/>
      <w:lvlText w:val="◦"/>
      <w:lvlJc w:val="left"/>
      <w:pPr>
        <w:ind w:left="1440" w:hanging="360"/>
      </w:p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nsid w:val="04B135E1"/>
    <w:multiLevelType w:val="hybridMultilevel"/>
    <w:tmpl w:val="90A81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0C73B7"/>
    <w:multiLevelType w:val="hybridMultilevel"/>
    <w:tmpl w:val="E4C284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D692A19"/>
    <w:multiLevelType w:val="hybridMultilevel"/>
    <w:tmpl w:val="0ABC15A6"/>
    <w:lvl w:ilvl="0" w:tplc="576E8E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D745C0E"/>
    <w:multiLevelType w:val="hybridMultilevel"/>
    <w:tmpl w:val="B2B2D6E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F5434ED"/>
    <w:multiLevelType w:val="hybridMultilevel"/>
    <w:tmpl w:val="5ED44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5A3651"/>
    <w:multiLevelType w:val="hybridMultilevel"/>
    <w:tmpl w:val="186427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A83A98"/>
    <w:multiLevelType w:val="hybridMultilevel"/>
    <w:tmpl w:val="73DC199C"/>
    <w:lvl w:ilvl="0" w:tplc="CC208212">
      <w:start w:val="10"/>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DAC7F1C"/>
    <w:multiLevelType w:val="hybridMultilevel"/>
    <w:tmpl w:val="4C444C78"/>
    <w:lvl w:ilvl="0" w:tplc="04090001">
      <w:start w:val="1"/>
      <w:numFmt w:val="bullet"/>
      <w:lvlText w:val=""/>
      <w:lvlJc w:val="left"/>
      <w:pPr>
        <w:ind w:left="720" w:hanging="360"/>
      </w:pPr>
      <w:rPr>
        <w:rFonts w:ascii="Symbol" w:hAnsi="Symbol" w:hint="default"/>
      </w:rPr>
    </w:lvl>
    <w:lvl w:ilvl="1" w:tplc="098471A4">
      <w:numFmt w:val="bullet"/>
      <w:lvlText w:val="-"/>
      <w:lvlJc w:val="left"/>
      <w:pPr>
        <w:ind w:left="1440" w:hanging="360"/>
      </w:pPr>
      <w:rPr>
        <w:rFonts w:ascii="Cambria" w:eastAsiaTheme="minorEastAsia" w:hAnsi="Cambria"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6012B39"/>
    <w:multiLevelType w:val="hybridMultilevel"/>
    <w:tmpl w:val="C6C4CF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5C74400"/>
    <w:multiLevelType w:val="hybridMultilevel"/>
    <w:tmpl w:val="DB62E3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3AE177AA"/>
    <w:multiLevelType w:val="hybridMultilevel"/>
    <w:tmpl w:val="0E981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FB5401E"/>
    <w:multiLevelType w:val="hybridMultilevel"/>
    <w:tmpl w:val="EE20D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1D974C5"/>
    <w:multiLevelType w:val="hybridMultilevel"/>
    <w:tmpl w:val="13667E4E"/>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6E92BB6"/>
    <w:multiLevelType w:val="hybridMultilevel"/>
    <w:tmpl w:val="36A0FDB0"/>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55B972C2"/>
    <w:multiLevelType w:val="hybridMultilevel"/>
    <w:tmpl w:val="82D48D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503750C"/>
    <w:multiLevelType w:val="hybridMultilevel"/>
    <w:tmpl w:val="63308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6C558F0"/>
    <w:multiLevelType w:val="hybridMultilevel"/>
    <w:tmpl w:val="803AC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F3D36E9"/>
    <w:multiLevelType w:val="hybridMultilevel"/>
    <w:tmpl w:val="549AEA26"/>
    <w:lvl w:ilvl="0" w:tplc="0BB2F644">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E15A9B"/>
    <w:multiLevelType w:val="multilevel"/>
    <w:tmpl w:val="61EE6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233605"/>
    <w:multiLevelType w:val="hybridMultilevel"/>
    <w:tmpl w:val="52202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9"/>
  </w:num>
  <w:num w:numId="4">
    <w:abstractNumId w:val="17"/>
  </w:num>
  <w:num w:numId="5">
    <w:abstractNumId w:val="5"/>
  </w:num>
  <w:num w:numId="6">
    <w:abstractNumId w:val="20"/>
  </w:num>
  <w:num w:numId="7">
    <w:abstractNumId w:val="15"/>
  </w:num>
  <w:num w:numId="8">
    <w:abstractNumId w:val="3"/>
  </w:num>
  <w:num w:numId="9">
    <w:abstractNumId w:val="11"/>
  </w:num>
  <w:num w:numId="10">
    <w:abstractNumId w:val="6"/>
  </w:num>
  <w:num w:numId="11">
    <w:abstractNumId w:val="14"/>
  </w:num>
  <w:num w:numId="12">
    <w:abstractNumId w:val="8"/>
  </w:num>
  <w:num w:numId="13">
    <w:abstractNumId w:val="12"/>
  </w:num>
  <w:num w:numId="14">
    <w:abstractNumId w:val="18"/>
  </w:num>
  <w:num w:numId="15">
    <w:abstractNumId w:val="21"/>
  </w:num>
  <w:num w:numId="16">
    <w:abstractNumId w:val="10"/>
  </w:num>
  <w:num w:numId="17">
    <w:abstractNumId w:val="19"/>
  </w:num>
  <w:num w:numId="18">
    <w:abstractNumId w:val="16"/>
  </w:num>
  <w:num w:numId="19">
    <w:abstractNumId w:val="1"/>
  </w:num>
  <w:num w:numId="20">
    <w:abstractNumId w:val="2"/>
  </w:num>
  <w:num w:numId="21">
    <w:abstractNumId w:val="22"/>
  </w:num>
  <w:num w:numId="22">
    <w:abstractNumId w:val="4"/>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5"/>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B0D62"/>
    <w:rsid w:val="000122F3"/>
    <w:rsid w:val="00022119"/>
    <w:rsid w:val="00055A9A"/>
    <w:rsid w:val="00073CBA"/>
    <w:rsid w:val="000A3FD1"/>
    <w:rsid w:val="000B343F"/>
    <w:rsid w:val="000B3792"/>
    <w:rsid w:val="000D3232"/>
    <w:rsid w:val="000D41C9"/>
    <w:rsid w:val="000D6096"/>
    <w:rsid w:val="000E2D01"/>
    <w:rsid w:val="000F2A47"/>
    <w:rsid w:val="00102B9A"/>
    <w:rsid w:val="00124F91"/>
    <w:rsid w:val="0012751E"/>
    <w:rsid w:val="0014047D"/>
    <w:rsid w:val="00154176"/>
    <w:rsid w:val="001868C8"/>
    <w:rsid w:val="001A104F"/>
    <w:rsid w:val="001B564E"/>
    <w:rsid w:val="001D0A6A"/>
    <w:rsid w:val="00217A82"/>
    <w:rsid w:val="00253C04"/>
    <w:rsid w:val="00256F6D"/>
    <w:rsid w:val="00264C9E"/>
    <w:rsid w:val="00293859"/>
    <w:rsid w:val="002A5025"/>
    <w:rsid w:val="003206B2"/>
    <w:rsid w:val="00327DC5"/>
    <w:rsid w:val="00347ABD"/>
    <w:rsid w:val="00355DC6"/>
    <w:rsid w:val="00356676"/>
    <w:rsid w:val="003D58E4"/>
    <w:rsid w:val="003E3039"/>
    <w:rsid w:val="003F5B4B"/>
    <w:rsid w:val="00415C11"/>
    <w:rsid w:val="004167F6"/>
    <w:rsid w:val="00417F68"/>
    <w:rsid w:val="0043720B"/>
    <w:rsid w:val="0045449E"/>
    <w:rsid w:val="004663A7"/>
    <w:rsid w:val="00470FA1"/>
    <w:rsid w:val="00471947"/>
    <w:rsid w:val="00477863"/>
    <w:rsid w:val="00481CCE"/>
    <w:rsid w:val="00497907"/>
    <w:rsid w:val="004A4ABC"/>
    <w:rsid w:val="004A7AD8"/>
    <w:rsid w:val="00504B70"/>
    <w:rsid w:val="00507AC9"/>
    <w:rsid w:val="00556452"/>
    <w:rsid w:val="00564E7F"/>
    <w:rsid w:val="0057691F"/>
    <w:rsid w:val="005803C9"/>
    <w:rsid w:val="00591922"/>
    <w:rsid w:val="005E64B7"/>
    <w:rsid w:val="00617798"/>
    <w:rsid w:val="006A4398"/>
    <w:rsid w:val="006D0C94"/>
    <w:rsid w:val="006D6467"/>
    <w:rsid w:val="00740882"/>
    <w:rsid w:val="00740F5A"/>
    <w:rsid w:val="007921C3"/>
    <w:rsid w:val="00793117"/>
    <w:rsid w:val="007C5D21"/>
    <w:rsid w:val="007C795B"/>
    <w:rsid w:val="008305B1"/>
    <w:rsid w:val="008401CC"/>
    <w:rsid w:val="00856CDC"/>
    <w:rsid w:val="00856DBC"/>
    <w:rsid w:val="00890CD8"/>
    <w:rsid w:val="008C440F"/>
    <w:rsid w:val="008C4F6A"/>
    <w:rsid w:val="008D20A7"/>
    <w:rsid w:val="008D3DD8"/>
    <w:rsid w:val="008F27C7"/>
    <w:rsid w:val="00906B76"/>
    <w:rsid w:val="00941EA3"/>
    <w:rsid w:val="00947B85"/>
    <w:rsid w:val="00976734"/>
    <w:rsid w:val="00987F5F"/>
    <w:rsid w:val="00993610"/>
    <w:rsid w:val="00997901"/>
    <w:rsid w:val="009D3F43"/>
    <w:rsid w:val="009F54EF"/>
    <w:rsid w:val="00A56619"/>
    <w:rsid w:val="00AB20B6"/>
    <w:rsid w:val="00AE70B6"/>
    <w:rsid w:val="00AF566F"/>
    <w:rsid w:val="00B04705"/>
    <w:rsid w:val="00B4462B"/>
    <w:rsid w:val="00B57907"/>
    <w:rsid w:val="00B71D7C"/>
    <w:rsid w:val="00BA2B49"/>
    <w:rsid w:val="00BE700F"/>
    <w:rsid w:val="00C31EA1"/>
    <w:rsid w:val="00C3372D"/>
    <w:rsid w:val="00C42FD5"/>
    <w:rsid w:val="00C829B3"/>
    <w:rsid w:val="00C90CD1"/>
    <w:rsid w:val="00C97AB0"/>
    <w:rsid w:val="00CB0D62"/>
    <w:rsid w:val="00CD76DE"/>
    <w:rsid w:val="00CE65AC"/>
    <w:rsid w:val="00D432FF"/>
    <w:rsid w:val="00D905B7"/>
    <w:rsid w:val="00DA76B4"/>
    <w:rsid w:val="00E17E1C"/>
    <w:rsid w:val="00E300EF"/>
    <w:rsid w:val="00E61612"/>
    <w:rsid w:val="00E72227"/>
    <w:rsid w:val="00E807FE"/>
    <w:rsid w:val="00EE63CF"/>
    <w:rsid w:val="00EF19BD"/>
    <w:rsid w:val="00F1535B"/>
    <w:rsid w:val="00F85EDC"/>
    <w:rsid w:val="00FD65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9B32A"/>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64E7F"/>
  </w:style>
  <w:style w:type="paragraph" w:styleId="Heading1">
    <w:name w:val="heading 1"/>
    <w:basedOn w:val="Normal"/>
    <w:next w:val="Normal"/>
    <w:link w:val="Heading1Char"/>
    <w:uiPriority w:val="9"/>
    <w:qFormat/>
    <w:rsid w:val="00CB0D62"/>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0D62"/>
    <w:pPr>
      <w:tabs>
        <w:tab w:val="center" w:pos="4320"/>
        <w:tab w:val="right" w:pos="8640"/>
      </w:tabs>
    </w:pPr>
  </w:style>
  <w:style w:type="character" w:customStyle="1" w:styleId="HeaderChar">
    <w:name w:val="Header Char"/>
    <w:basedOn w:val="DefaultParagraphFont"/>
    <w:link w:val="Header"/>
    <w:uiPriority w:val="99"/>
    <w:rsid w:val="00CB0D62"/>
  </w:style>
  <w:style w:type="paragraph" w:styleId="Footer">
    <w:name w:val="footer"/>
    <w:basedOn w:val="Normal"/>
    <w:link w:val="FooterChar"/>
    <w:uiPriority w:val="99"/>
    <w:unhideWhenUsed/>
    <w:rsid w:val="00CB0D62"/>
    <w:pPr>
      <w:tabs>
        <w:tab w:val="center" w:pos="4320"/>
        <w:tab w:val="right" w:pos="8640"/>
      </w:tabs>
    </w:pPr>
  </w:style>
  <w:style w:type="character" w:customStyle="1" w:styleId="FooterChar">
    <w:name w:val="Footer Char"/>
    <w:basedOn w:val="DefaultParagraphFont"/>
    <w:link w:val="Footer"/>
    <w:uiPriority w:val="99"/>
    <w:rsid w:val="00CB0D62"/>
  </w:style>
  <w:style w:type="character" w:customStyle="1" w:styleId="Heading1Char">
    <w:name w:val="Heading 1 Char"/>
    <w:basedOn w:val="DefaultParagraphFont"/>
    <w:link w:val="Heading1"/>
    <w:uiPriority w:val="9"/>
    <w:rsid w:val="00CB0D62"/>
    <w:rPr>
      <w:rFonts w:asciiTheme="majorHAnsi" w:eastAsiaTheme="majorEastAsia" w:hAnsiTheme="majorHAnsi" w:cstheme="majorBidi"/>
      <w:b/>
      <w:bCs/>
      <w:color w:val="345A8A" w:themeColor="accent1" w:themeShade="B5"/>
      <w:sz w:val="32"/>
      <w:szCs w:val="32"/>
    </w:rPr>
  </w:style>
  <w:style w:type="paragraph" w:styleId="ListParagraph">
    <w:name w:val="List Paragraph"/>
    <w:basedOn w:val="Normal"/>
    <w:uiPriority w:val="34"/>
    <w:qFormat/>
    <w:rsid w:val="00E72227"/>
    <w:pPr>
      <w:ind w:left="720"/>
      <w:contextualSpacing/>
    </w:pPr>
  </w:style>
  <w:style w:type="character" w:styleId="Hyperlink">
    <w:name w:val="Hyperlink"/>
    <w:basedOn w:val="DefaultParagraphFont"/>
    <w:uiPriority w:val="99"/>
    <w:unhideWhenUsed/>
    <w:rsid w:val="00564E7F"/>
    <w:rPr>
      <w:color w:val="0000FF" w:themeColor="hyperlink"/>
      <w:u w:val="single"/>
    </w:rPr>
  </w:style>
  <w:style w:type="paragraph" w:styleId="BalloonText">
    <w:name w:val="Balloon Text"/>
    <w:basedOn w:val="Normal"/>
    <w:link w:val="BalloonTextChar"/>
    <w:uiPriority w:val="99"/>
    <w:semiHidden/>
    <w:unhideWhenUsed/>
    <w:rsid w:val="000B343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B343F"/>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7981864">
      <w:bodyDiv w:val="1"/>
      <w:marLeft w:val="0"/>
      <w:marRight w:val="0"/>
      <w:marTop w:val="0"/>
      <w:marBottom w:val="0"/>
      <w:divBdr>
        <w:top w:val="none" w:sz="0" w:space="0" w:color="auto"/>
        <w:left w:val="none" w:sz="0" w:space="0" w:color="auto"/>
        <w:bottom w:val="none" w:sz="0" w:space="0" w:color="auto"/>
        <w:right w:val="none" w:sz="0" w:space="0" w:color="auto"/>
      </w:divBdr>
    </w:div>
    <w:div w:id="1033385070">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header" Target="head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425</Words>
  <Characters>2427</Characters>
  <Application>Microsoft Macintosh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The Value Enablement Group, LLC.</Company>
  <LinksUpToDate>false</LinksUpToDate>
  <CharactersWithSpaces>2847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jeffrey wallk</dc:creator>
  <cp:keywords/>
  <dc:description/>
  <cp:lastModifiedBy>Jeffrey Wallk</cp:lastModifiedBy>
  <cp:revision>6</cp:revision>
  <dcterms:created xsi:type="dcterms:W3CDTF">2015-06-07T22:52:00Z</dcterms:created>
  <dcterms:modified xsi:type="dcterms:W3CDTF">2015-06-07T23:42:00Z</dcterms:modified>
</cp:coreProperties>
</file>