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4A82F1" w14:textId="77777777" w:rsidR="00417F68" w:rsidRDefault="00417F68" w:rsidP="00417F68"/>
    <w:p w14:paraId="648E0EFF" w14:textId="77777777" w:rsidR="00417F68" w:rsidRDefault="00417F68" w:rsidP="00417F68"/>
    <w:p w14:paraId="11EEFFFE" w14:textId="77777777" w:rsidR="00564E7F" w:rsidRPr="00417F68" w:rsidRDefault="00564E7F" w:rsidP="00564E7F">
      <w:r w:rsidRPr="00417F68">
        <w:rPr>
          <w:b/>
          <w:bCs/>
        </w:rPr>
        <w:t>Attendees:</w:t>
      </w:r>
    </w:p>
    <w:p w14:paraId="50AEA04E" w14:textId="77777777" w:rsidR="00564E7F" w:rsidRDefault="00564E7F" w:rsidP="00564E7F">
      <w:r w:rsidRPr="00417F68">
        <w:t>Jeff Wallk</w:t>
      </w:r>
    </w:p>
    <w:p w14:paraId="6EBDD0AA" w14:textId="2454A6FD" w:rsidR="00D905B7" w:rsidRPr="00417F68" w:rsidRDefault="00CD0B90" w:rsidP="00564E7F">
      <w:r>
        <w:t>Jim Rhyne</w:t>
      </w:r>
    </w:p>
    <w:p w14:paraId="5648B03E" w14:textId="77777777" w:rsidR="00564E7F" w:rsidRPr="00417F68" w:rsidRDefault="00564E7F" w:rsidP="00564E7F">
      <w:r>
        <w:t>Chalon Mullins</w:t>
      </w:r>
    </w:p>
    <w:p w14:paraId="4A8D71C9" w14:textId="77777777" w:rsidR="00E62D4F" w:rsidRDefault="00E62D4F" w:rsidP="00E62D4F">
      <w:r>
        <w:t>Bill Ulrich</w:t>
      </w:r>
    </w:p>
    <w:p w14:paraId="34C816E7" w14:textId="6488B23C" w:rsidR="00564E7F" w:rsidRPr="00417F68" w:rsidRDefault="00564E7F" w:rsidP="00564E7F"/>
    <w:p w14:paraId="7B237D65" w14:textId="77777777" w:rsidR="00564E7F" w:rsidRPr="00417F68" w:rsidRDefault="00564E7F" w:rsidP="00564E7F">
      <w:r w:rsidRPr="00417F68">
        <w:rPr>
          <w:b/>
          <w:bCs/>
        </w:rPr>
        <w:t>Regrets:</w:t>
      </w:r>
    </w:p>
    <w:p w14:paraId="0831F360" w14:textId="77777777" w:rsidR="00617798" w:rsidRPr="00417F68" w:rsidRDefault="00617798" w:rsidP="00617798">
      <w:r>
        <w:t>Peter Gee</w:t>
      </w:r>
    </w:p>
    <w:p w14:paraId="692C0D12" w14:textId="77777777" w:rsidR="00564E7F" w:rsidRDefault="00564E7F" w:rsidP="00564E7F">
      <w:r>
        <w:t>Franz Thiel</w:t>
      </w:r>
    </w:p>
    <w:p w14:paraId="1F9E9463" w14:textId="77777777" w:rsidR="00E62D4F" w:rsidRDefault="00E62D4F" w:rsidP="00E62D4F">
      <w:r w:rsidRPr="00417F68">
        <w:t>Lloyd Dugan</w:t>
      </w:r>
    </w:p>
    <w:p w14:paraId="6B2A9245" w14:textId="77777777" w:rsidR="006D0C94" w:rsidRDefault="006D0C94" w:rsidP="006D0C94">
      <w:r>
        <w:t>Eric Stephens</w:t>
      </w:r>
    </w:p>
    <w:p w14:paraId="2E87B018" w14:textId="77777777" w:rsidR="00C42FD5" w:rsidRDefault="00C42FD5" w:rsidP="00C42FD5">
      <w:r>
        <w:t>Neal McWhorter</w:t>
      </w:r>
    </w:p>
    <w:p w14:paraId="0C451A11" w14:textId="77777777" w:rsidR="00564E7F" w:rsidRDefault="00564E7F" w:rsidP="00564E7F">
      <w:r>
        <w:t>Paula Mihalek</w:t>
      </w:r>
    </w:p>
    <w:p w14:paraId="6627C754" w14:textId="77777777" w:rsidR="008F27C7" w:rsidRPr="00417F68" w:rsidRDefault="008F27C7" w:rsidP="008F27C7">
      <w:r>
        <w:t>Marc Lankhorst</w:t>
      </w:r>
    </w:p>
    <w:p w14:paraId="1F16C639" w14:textId="77777777" w:rsidR="008F27C7" w:rsidRPr="00417F68" w:rsidRDefault="008F27C7" w:rsidP="008F27C7">
      <w:r w:rsidRPr="00417F68">
        <w:t>Jim Rhyme</w:t>
      </w:r>
    </w:p>
    <w:p w14:paraId="47BF30FA" w14:textId="77777777" w:rsidR="008F27C7" w:rsidRDefault="008F27C7" w:rsidP="008F27C7">
      <w:r>
        <w:t>Alain Picard</w:t>
      </w:r>
    </w:p>
    <w:p w14:paraId="406E9A7A" w14:textId="77777777" w:rsidR="00564E7F" w:rsidRDefault="00564E7F" w:rsidP="00564E7F">
      <w:r>
        <w:t>Ramsey Miller</w:t>
      </w:r>
    </w:p>
    <w:p w14:paraId="38C37CE5" w14:textId="77777777" w:rsidR="00564E7F" w:rsidRPr="00417F68" w:rsidRDefault="00564E7F" w:rsidP="00564E7F">
      <w:r>
        <w:t>Giovanni T</w:t>
      </w:r>
      <w:r w:rsidRPr="003D58E4">
        <w:t>raverso</w:t>
      </w:r>
    </w:p>
    <w:p w14:paraId="7B691056" w14:textId="77777777" w:rsidR="0043720B" w:rsidRDefault="0043720B" w:rsidP="0043720B">
      <w:r w:rsidRPr="00417F68">
        <w:t xml:space="preserve">Janice Lewis </w:t>
      </w:r>
    </w:p>
    <w:p w14:paraId="3E9B3409" w14:textId="77777777" w:rsidR="00564E7F" w:rsidRPr="00417F68" w:rsidRDefault="00564E7F" w:rsidP="00564E7F">
      <w:r w:rsidRPr="00417F68">
        <w:t> </w:t>
      </w:r>
    </w:p>
    <w:p w14:paraId="3401BF1D" w14:textId="77777777" w:rsidR="00617798" w:rsidRDefault="00617798" w:rsidP="00564E7F"/>
    <w:p w14:paraId="5ABA7337" w14:textId="6A48A99C" w:rsidR="008F27C7" w:rsidRPr="00793117" w:rsidRDefault="00793117" w:rsidP="00793117">
      <w:r w:rsidRPr="00793117">
        <w:rPr>
          <w:b/>
          <w:bCs/>
        </w:rPr>
        <w:t>Agenda</w:t>
      </w:r>
      <w:r w:rsidR="00617798" w:rsidRPr="00793117">
        <w:rPr>
          <w:b/>
          <w:bCs/>
        </w:rPr>
        <w:t>:</w:t>
      </w:r>
    </w:p>
    <w:p w14:paraId="1710FD2E" w14:textId="6382B926" w:rsidR="00617798" w:rsidRPr="00617798" w:rsidRDefault="00617798" w:rsidP="00617798"/>
    <w:p w14:paraId="5DECC7A4" w14:textId="77777777" w:rsidR="00D905B7" w:rsidRPr="00793117" w:rsidRDefault="00D905B7" w:rsidP="00793117">
      <w:pPr>
        <w:pStyle w:val="ListParagraph"/>
        <w:widowControl w:val="0"/>
        <w:numPr>
          <w:ilvl w:val="0"/>
          <w:numId w:val="22"/>
        </w:numPr>
        <w:tabs>
          <w:tab w:val="left" w:pos="220"/>
          <w:tab w:val="left" w:pos="720"/>
        </w:tabs>
        <w:autoSpaceDE w:val="0"/>
        <w:autoSpaceDN w:val="0"/>
        <w:adjustRightInd w:val="0"/>
        <w:rPr>
          <w:rFonts w:cs="Helvetica"/>
          <w:szCs w:val="26"/>
        </w:rPr>
      </w:pPr>
      <w:r w:rsidRPr="00793117">
        <w:rPr>
          <w:rFonts w:cs="Helvetica"/>
          <w:szCs w:val="26"/>
        </w:rPr>
        <w:t>BA MetaModel: Component Model Review</w:t>
      </w:r>
    </w:p>
    <w:p w14:paraId="7F85D77F" w14:textId="77777777" w:rsidR="00D905B7" w:rsidRPr="00793117" w:rsidRDefault="00D905B7" w:rsidP="00793117">
      <w:pPr>
        <w:pStyle w:val="ListParagraph"/>
        <w:widowControl w:val="0"/>
        <w:numPr>
          <w:ilvl w:val="1"/>
          <w:numId w:val="22"/>
        </w:numPr>
        <w:tabs>
          <w:tab w:val="left" w:pos="220"/>
          <w:tab w:val="left" w:pos="720"/>
        </w:tabs>
        <w:autoSpaceDE w:val="0"/>
        <w:autoSpaceDN w:val="0"/>
        <w:adjustRightInd w:val="0"/>
        <w:rPr>
          <w:rFonts w:cs="Helvetica"/>
          <w:szCs w:val="26"/>
        </w:rPr>
      </w:pPr>
      <w:r w:rsidRPr="00793117">
        <w:rPr>
          <w:rFonts w:cs="Helvetica"/>
          <w:szCs w:val="26"/>
        </w:rPr>
        <w:t>Leverage Scenarios to extend MetaModel</w:t>
      </w:r>
    </w:p>
    <w:p w14:paraId="5E90F68C" w14:textId="77777777" w:rsidR="00D905B7" w:rsidRPr="00793117" w:rsidRDefault="00D905B7" w:rsidP="00793117">
      <w:pPr>
        <w:pStyle w:val="ListParagraph"/>
        <w:widowControl w:val="0"/>
        <w:numPr>
          <w:ilvl w:val="1"/>
          <w:numId w:val="22"/>
        </w:numPr>
        <w:tabs>
          <w:tab w:val="left" w:pos="220"/>
          <w:tab w:val="left" w:pos="720"/>
        </w:tabs>
        <w:autoSpaceDE w:val="0"/>
        <w:autoSpaceDN w:val="0"/>
        <w:adjustRightInd w:val="0"/>
        <w:rPr>
          <w:rFonts w:cs="Helvetica"/>
          <w:szCs w:val="26"/>
        </w:rPr>
      </w:pPr>
      <w:r w:rsidRPr="00793117">
        <w:rPr>
          <w:rFonts w:cs="Helvetica"/>
          <w:szCs w:val="26"/>
        </w:rPr>
        <w:t>Vocabulary (Glossary of Terms)</w:t>
      </w:r>
    </w:p>
    <w:p w14:paraId="1B26EF2B" w14:textId="7A4F3DDC" w:rsidR="00D905B7" w:rsidRPr="00793117" w:rsidRDefault="00D905B7" w:rsidP="00793117">
      <w:pPr>
        <w:pStyle w:val="ListParagraph"/>
        <w:widowControl w:val="0"/>
        <w:numPr>
          <w:ilvl w:val="1"/>
          <w:numId w:val="22"/>
        </w:numPr>
        <w:tabs>
          <w:tab w:val="left" w:pos="220"/>
          <w:tab w:val="left" w:pos="720"/>
        </w:tabs>
        <w:autoSpaceDE w:val="0"/>
        <w:autoSpaceDN w:val="0"/>
        <w:adjustRightInd w:val="0"/>
        <w:rPr>
          <w:rFonts w:cs="Helvetica"/>
          <w:szCs w:val="26"/>
        </w:rPr>
      </w:pPr>
      <w:r w:rsidRPr="00793117">
        <w:rPr>
          <w:rFonts w:cs="Helvetica"/>
          <w:szCs w:val="26"/>
        </w:rPr>
        <w:t>Contextual Relevance</w:t>
      </w:r>
    </w:p>
    <w:p w14:paraId="3FB1FE8A" w14:textId="77777777" w:rsidR="00D905B7" w:rsidRPr="00793117" w:rsidRDefault="00D905B7" w:rsidP="00793117">
      <w:pPr>
        <w:pStyle w:val="ListParagraph"/>
        <w:widowControl w:val="0"/>
        <w:numPr>
          <w:ilvl w:val="0"/>
          <w:numId w:val="22"/>
        </w:numPr>
        <w:tabs>
          <w:tab w:val="left" w:pos="220"/>
          <w:tab w:val="left" w:pos="720"/>
        </w:tabs>
        <w:autoSpaceDE w:val="0"/>
        <w:autoSpaceDN w:val="0"/>
        <w:adjustRightInd w:val="0"/>
        <w:rPr>
          <w:rFonts w:cs="Helvetica"/>
          <w:szCs w:val="26"/>
        </w:rPr>
      </w:pPr>
      <w:r w:rsidRPr="00793117">
        <w:rPr>
          <w:rFonts w:cs="Helvetica"/>
          <w:szCs w:val="26"/>
        </w:rPr>
        <w:t>BIZBOK Section 5.1 Rewrite (need 2 volunteers)</w:t>
      </w:r>
    </w:p>
    <w:p w14:paraId="2A7EDDA2" w14:textId="77777777" w:rsidR="00D905B7" w:rsidRPr="00793117" w:rsidRDefault="00D905B7" w:rsidP="00793117">
      <w:pPr>
        <w:pStyle w:val="ListParagraph"/>
        <w:widowControl w:val="0"/>
        <w:numPr>
          <w:ilvl w:val="0"/>
          <w:numId w:val="22"/>
        </w:numPr>
        <w:tabs>
          <w:tab w:val="left" w:pos="220"/>
          <w:tab w:val="left" w:pos="720"/>
        </w:tabs>
        <w:autoSpaceDE w:val="0"/>
        <w:autoSpaceDN w:val="0"/>
        <w:adjustRightInd w:val="0"/>
        <w:rPr>
          <w:rFonts w:cs="Helvetica"/>
          <w:szCs w:val="26"/>
        </w:rPr>
      </w:pPr>
      <w:r w:rsidRPr="00793117">
        <w:rPr>
          <w:rFonts w:cs="Helvetica"/>
          <w:szCs w:val="26"/>
        </w:rPr>
        <w:t>BA Guild White Paper (introducing BA MetaModel from Guild)</w:t>
      </w:r>
    </w:p>
    <w:p w14:paraId="60096019" w14:textId="204A6291" w:rsidR="00D905B7" w:rsidRPr="00793117" w:rsidRDefault="00253C04" w:rsidP="00793117">
      <w:pPr>
        <w:pStyle w:val="ListParagraph"/>
        <w:widowControl w:val="0"/>
        <w:numPr>
          <w:ilvl w:val="0"/>
          <w:numId w:val="22"/>
        </w:numPr>
        <w:tabs>
          <w:tab w:val="left" w:pos="220"/>
          <w:tab w:val="left" w:pos="720"/>
        </w:tabs>
        <w:autoSpaceDE w:val="0"/>
        <w:autoSpaceDN w:val="0"/>
        <w:adjustRightInd w:val="0"/>
        <w:rPr>
          <w:rFonts w:cs="Helvetica"/>
          <w:szCs w:val="26"/>
        </w:rPr>
      </w:pPr>
      <w:r>
        <w:rPr>
          <w:rFonts w:cs="Helvetica"/>
          <w:szCs w:val="26"/>
        </w:rPr>
        <w:t>Need a formal process</w:t>
      </w:r>
      <w:r w:rsidR="00D905B7" w:rsidRPr="00793117">
        <w:rPr>
          <w:rFonts w:cs="Helvetica"/>
          <w:szCs w:val="26"/>
        </w:rPr>
        <w:t xml:space="preserve"> for tracking issues (all tracks need to use this)</w:t>
      </w:r>
    </w:p>
    <w:p w14:paraId="62B88D86" w14:textId="77777777" w:rsidR="00D905B7" w:rsidRPr="00793117" w:rsidRDefault="00D905B7" w:rsidP="00793117">
      <w:pPr>
        <w:pStyle w:val="ListParagraph"/>
        <w:widowControl w:val="0"/>
        <w:numPr>
          <w:ilvl w:val="0"/>
          <w:numId w:val="22"/>
        </w:numPr>
        <w:tabs>
          <w:tab w:val="left" w:pos="220"/>
          <w:tab w:val="left" w:pos="720"/>
        </w:tabs>
        <w:autoSpaceDE w:val="0"/>
        <w:autoSpaceDN w:val="0"/>
        <w:adjustRightInd w:val="0"/>
        <w:rPr>
          <w:rFonts w:cs="Helvetica"/>
          <w:szCs w:val="26"/>
        </w:rPr>
      </w:pPr>
      <w:r w:rsidRPr="00793117">
        <w:rPr>
          <w:rFonts w:cs="Helvetica"/>
          <w:color w:val="0003FF"/>
          <w:szCs w:val="26"/>
        </w:rPr>
        <w:t>Staff up volunteers for each of these parallel tracks</w:t>
      </w:r>
    </w:p>
    <w:p w14:paraId="5D1A43D7" w14:textId="77777777" w:rsidR="00D905B7" w:rsidRDefault="00D905B7" w:rsidP="00D905B7">
      <w:pPr>
        <w:widowControl w:val="0"/>
        <w:autoSpaceDE w:val="0"/>
        <w:autoSpaceDN w:val="0"/>
        <w:adjustRightInd w:val="0"/>
        <w:rPr>
          <w:rFonts w:ascii="Helvetica" w:hAnsi="Helvetica" w:cs="Helvetica"/>
          <w:sz w:val="26"/>
          <w:szCs w:val="26"/>
        </w:rPr>
      </w:pPr>
    </w:p>
    <w:p w14:paraId="3B0FCB2D" w14:textId="309EF7CC" w:rsidR="00617798" w:rsidRPr="00617798" w:rsidRDefault="00617798" w:rsidP="00617798">
      <w:r w:rsidRPr="00617798">
        <w:t>========================================== </w:t>
      </w:r>
    </w:p>
    <w:p w14:paraId="0FB60347" w14:textId="77777777" w:rsidR="00E62D4F" w:rsidRPr="00E62D4F" w:rsidRDefault="00E62D4F" w:rsidP="00E62D4F">
      <w:pPr>
        <w:widowControl w:val="0"/>
        <w:autoSpaceDE w:val="0"/>
        <w:autoSpaceDN w:val="0"/>
        <w:adjustRightInd w:val="0"/>
        <w:rPr>
          <w:rFonts w:cs="Helvetica"/>
          <w:b/>
          <w:bCs/>
        </w:rPr>
      </w:pPr>
    </w:p>
    <w:p w14:paraId="54A88100" w14:textId="77777777" w:rsidR="00E62D4F" w:rsidRPr="00E62D4F" w:rsidRDefault="00E62D4F" w:rsidP="00E62D4F">
      <w:pPr>
        <w:widowControl w:val="0"/>
        <w:autoSpaceDE w:val="0"/>
        <w:autoSpaceDN w:val="0"/>
        <w:adjustRightInd w:val="0"/>
        <w:rPr>
          <w:rFonts w:cs="Helvetica"/>
          <w:b/>
          <w:bCs/>
        </w:rPr>
      </w:pPr>
    </w:p>
    <w:p w14:paraId="5F69BE68" w14:textId="77777777" w:rsidR="00E62D4F" w:rsidRPr="00E62D4F" w:rsidRDefault="00E62D4F" w:rsidP="00E62D4F">
      <w:pPr>
        <w:widowControl w:val="0"/>
        <w:autoSpaceDE w:val="0"/>
        <w:autoSpaceDN w:val="0"/>
        <w:adjustRightInd w:val="0"/>
        <w:rPr>
          <w:rFonts w:cs="Helvetica"/>
          <w:b/>
          <w:bCs/>
        </w:rPr>
      </w:pPr>
      <w:r w:rsidRPr="00E62D4F">
        <w:rPr>
          <w:rFonts w:cs="Helvetica"/>
          <w:b/>
          <w:bCs/>
        </w:rPr>
        <w:t>Minutes:</w:t>
      </w:r>
    </w:p>
    <w:p w14:paraId="76BA7AB6" w14:textId="77777777" w:rsidR="00E62D4F" w:rsidRPr="00E62D4F" w:rsidRDefault="00E62D4F" w:rsidP="00E62D4F">
      <w:pPr>
        <w:widowControl w:val="0"/>
        <w:numPr>
          <w:ilvl w:val="0"/>
          <w:numId w:val="1"/>
        </w:numPr>
        <w:autoSpaceDE w:val="0"/>
        <w:autoSpaceDN w:val="0"/>
        <w:adjustRightInd w:val="0"/>
        <w:rPr>
          <w:rFonts w:cs="Helvetica"/>
          <w:bCs/>
        </w:rPr>
      </w:pPr>
      <w:r w:rsidRPr="00E62D4F">
        <w:rPr>
          <w:rFonts w:cs="Helvetica"/>
          <w:bCs/>
        </w:rPr>
        <w:t>new participation from NuMega, NoMagic</w:t>
      </w:r>
    </w:p>
    <w:p w14:paraId="6B029DA3" w14:textId="77777777" w:rsidR="00E62D4F" w:rsidRPr="00E62D4F" w:rsidRDefault="00E62D4F" w:rsidP="00E62D4F">
      <w:pPr>
        <w:widowControl w:val="0"/>
        <w:numPr>
          <w:ilvl w:val="0"/>
          <w:numId w:val="1"/>
        </w:numPr>
        <w:autoSpaceDE w:val="0"/>
        <w:autoSpaceDN w:val="0"/>
        <w:adjustRightInd w:val="0"/>
        <w:rPr>
          <w:rFonts w:cs="Helvetica"/>
          <w:bCs/>
        </w:rPr>
      </w:pPr>
      <w:r w:rsidRPr="00E62D4F">
        <w:rPr>
          <w:rFonts w:cs="Helvetica"/>
          <w:bCs/>
        </w:rPr>
        <w:t>Antoine (Mega) will be stepping in to participate more actively on the MetaModeling</w:t>
      </w:r>
    </w:p>
    <w:p w14:paraId="5E666A6D" w14:textId="77777777" w:rsidR="00E62D4F" w:rsidRPr="00E62D4F" w:rsidRDefault="00E62D4F" w:rsidP="00E62D4F">
      <w:pPr>
        <w:widowControl w:val="0"/>
        <w:numPr>
          <w:ilvl w:val="0"/>
          <w:numId w:val="1"/>
        </w:numPr>
        <w:autoSpaceDE w:val="0"/>
        <w:autoSpaceDN w:val="0"/>
        <w:adjustRightInd w:val="0"/>
        <w:rPr>
          <w:rFonts w:cs="Helvetica"/>
          <w:bCs/>
        </w:rPr>
      </w:pPr>
      <w:r w:rsidRPr="00E62D4F">
        <w:rPr>
          <w:rFonts w:cs="Helvetica"/>
          <w:bCs/>
        </w:rPr>
        <w:t>Need for a roadmap with milestones</w:t>
      </w:r>
    </w:p>
    <w:p w14:paraId="1A0DCD50" w14:textId="77777777" w:rsidR="00E62D4F" w:rsidRPr="00E62D4F" w:rsidRDefault="00E62D4F" w:rsidP="00E62D4F">
      <w:pPr>
        <w:widowControl w:val="0"/>
        <w:numPr>
          <w:ilvl w:val="0"/>
          <w:numId w:val="1"/>
        </w:numPr>
        <w:autoSpaceDE w:val="0"/>
        <w:autoSpaceDN w:val="0"/>
        <w:adjustRightInd w:val="0"/>
        <w:rPr>
          <w:rFonts w:cs="Helvetica"/>
          <w:bCs/>
        </w:rPr>
      </w:pPr>
      <w:r w:rsidRPr="00E62D4F">
        <w:rPr>
          <w:rFonts w:cs="Helvetica"/>
          <w:bCs/>
        </w:rPr>
        <w:t>perhaps we engage the Europeans more actively</w:t>
      </w:r>
    </w:p>
    <w:p w14:paraId="1E8A3741" w14:textId="77777777" w:rsidR="00E62D4F" w:rsidRPr="00E62D4F" w:rsidRDefault="00E62D4F" w:rsidP="00E62D4F">
      <w:pPr>
        <w:widowControl w:val="0"/>
        <w:numPr>
          <w:ilvl w:val="0"/>
          <w:numId w:val="1"/>
        </w:numPr>
        <w:autoSpaceDE w:val="0"/>
        <w:autoSpaceDN w:val="0"/>
        <w:adjustRightInd w:val="0"/>
        <w:rPr>
          <w:rFonts w:cs="Helvetica"/>
          <w:bCs/>
        </w:rPr>
      </w:pPr>
      <w:r w:rsidRPr="00E62D4F">
        <w:rPr>
          <w:rFonts w:cs="Helvetica"/>
          <w:bCs/>
        </w:rPr>
        <w:lastRenderedPageBreak/>
        <w:t>Metamodel needs to be more actively socialized amongst the international community.  Need to engage them as the primary and US as secondary</w:t>
      </w:r>
    </w:p>
    <w:p w14:paraId="37766D24" w14:textId="77777777" w:rsidR="00E62D4F" w:rsidRPr="00E62D4F" w:rsidRDefault="00E62D4F" w:rsidP="00E62D4F">
      <w:pPr>
        <w:widowControl w:val="0"/>
        <w:numPr>
          <w:ilvl w:val="0"/>
          <w:numId w:val="1"/>
        </w:numPr>
        <w:autoSpaceDE w:val="0"/>
        <w:autoSpaceDN w:val="0"/>
        <w:adjustRightInd w:val="0"/>
        <w:rPr>
          <w:rFonts w:cs="Helvetica"/>
          <w:bCs/>
        </w:rPr>
      </w:pPr>
      <w:r w:rsidRPr="00E62D4F">
        <w:rPr>
          <w:rFonts w:cs="Helvetica"/>
          <w:bCs/>
        </w:rPr>
        <w:t>Much greater interest in the community of architects and the academic community</w:t>
      </w:r>
    </w:p>
    <w:p w14:paraId="5545BE37" w14:textId="77777777" w:rsidR="00E62D4F" w:rsidRPr="00E62D4F" w:rsidRDefault="00E62D4F" w:rsidP="00E62D4F">
      <w:pPr>
        <w:widowControl w:val="0"/>
        <w:numPr>
          <w:ilvl w:val="0"/>
          <w:numId w:val="1"/>
        </w:numPr>
        <w:autoSpaceDE w:val="0"/>
        <w:autoSpaceDN w:val="0"/>
        <w:adjustRightInd w:val="0"/>
        <w:rPr>
          <w:rFonts w:cs="Helvetica"/>
          <w:bCs/>
        </w:rPr>
      </w:pPr>
      <w:r w:rsidRPr="00E62D4F">
        <w:rPr>
          <w:rFonts w:cs="Helvetica"/>
          <w:bCs/>
        </w:rPr>
        <w:t>Could put out out a white paper that exposes the metamodel and presents a way to expose this more widely and hopefully engage more active participation</w:t>
      </w:r>
    </w:p>
    <w:p w14:paraId="6F9F3066" w14:textId="77777777" w:rsidR="00E62D4F" w:rsidRPr="00E62D4F" w:rsidRDefault="00E62D4F" w:rsidP="00E62D4F">
      <w:pPr>
        <w:widowControl w:val="0"/>
        <w:numPr>
          <w:ilvl w:val="0"/>
          <w:numId w:val="1"/>
        </w:numPr>
        <w:autoSpaceDE w:val="0"/>
        <w:autoSpaceDN w:val="0"/>
        <w:adjustRightInd w:val="0"/>
        <w:rPr>
          <w:rFonts w:cs="Helvetica"/>
          <w:bCs/>
        </w:rPr>
      </w:pPr>
      <w:r w:rsidRPr="00E62D4F">
        <w:rPr>
          <w:rFonts w:cs="Helvetica"/>
          <w:bCs/>
        </w:rPr>
        <w:t>Adjust timing to address European needs for the meeting times</w:t>
      </w:r>
    </w:p>
    <w:p w14:paraId="4910B2E3" w14:textId="77777777" w:rsidR="00E62D4F" w:rsidRPr="00E62D4F" w:rsidRDefault="00E62D4F" w:rsidP="00E62D4F">
      <w:pPr>
        <w:widowControl w:val="0"/>
        <w:numPr>
          <w:ilvl w:val="0"/>
          <w:numId w:val="1"/>
        </w:numPr>
        <w:autoSpaceDE w:val="0"/>
        <w:autoSpaceDN w:val="0"/>
        <w:adjustRightInd w:val="0"/>
        <w:rPr>
          <w:rFonts w:cs="Helvetica"/>
          <w:bCs/>
        </w:rPr>
      </w:pPr>
      <w:r w:rsidRPr="00E62D4F">
        <w:rPr>
          <w:rFonts w:cs="Helvetica"/>
          <w:bCs/>
        </w:rPr>
        <w:t>Jeff to send out a note to vendor and general metamodel teams to confirm their interest and identify a better time to conduct the meetings</w:t>
      </w:r>
    </w:p>
    <w:p w14:paraId="20AB95CB" w14:textId="77777777" w:rsidR="00E62D4F" w:rsidRPr="00E62D4F" w:rsidRDefault="00E62D4F" w:rsidP="00E62D4F">
      <w:pPr>
        <w:widowControl w:val="0"/>
        <w:numPr>
          <w:ilvl w:val="0"/>
          <w:numId w:val="1"/>
        </w:numPr>
        <w:autoSpaceDE w:val="0"/>
        <w:autoSpaceDN w:val="0"/>
        <w:adjustRightInd w:val="0"/>
        <w:rPr>
          <w:rFonts w:cs="Helvetica"/>
          <w:bCs/>
        </w:rPr>
      </w:pPr>
      <w:r w:rsidRPr="00E62D4F">
        <w:rPr>
          <w:rFonts w:cs="Helvetica"/>
          <w:bCs/>
        </w:rPr>
        <w:t>Concerns about the coverage for Product and Service (note that ProdBok does not cover service at all)</w:t>
      </w:r>
    </w:p>
    <w:p w14:paraId="719E52BA" w14:textId="77777777" w:rsidR="00E62D4F" w:rsidRPr="00E62D4F" w:rsidRDefault="00E62D4F" w:rsidP="00E62D4F">
      <w:pPr>
        <w:widowControl w:val="0"/>
        <w:autoSpaceDE w:val="0"/>
        <w:autoSpaceDN w:val="0"/>
        <w:adjustRightInd w:val="0"/>
        <w:rPr>
          <w:rFonts w:cs="Helvetica"/>
          <w:b/>
          <w:bCs/>
        </w:rPr>
      </w:pPr>
    </w:p>
    <w:p w14:paraId="61D89C6F" w14:textId="77777777" w:rsidR="00E62D4F" w:rsidRPr="00E62D4F" w:rsidRDefault="00E62D4F" w:rsidP="00E62D4F">
      <w:pPr>
        <w:widowControl w:val="0"/>
        <w:autoSpaceDE w:val="0"/>
        <w:autoSpaceDN w:val="0"/>
        <w:adjustRightInd w:val="0"/>
        <w:rPr>
          <w:rFonts w:cs="Helvetica"/>
          <w:b/>
          <w:bCs/>
        </w:rPr>
      </w:pPr>
      <w:r w:rsidRPr="00E62D4F">
        <w:rPr>
          <w:rFonts w:cs="Helvetica"/>
          <w:b/>
          <w:bCs/>
        </w:rPr>
        <w:t xml:space="preserve">Actions Required: </w:t>
      </w:r>
    </w:p>
    <w:p w14:paraId="4DF639B2" w14:textId="77777777" w:rsidR="00E62D4F" w:rsidRPr="00E62D4F" w:rsidRDefault="00E62D4F" w:rsidP="00E62D4F">
      <w:pPr>
        <w:widowControl w:val="0"/>
        <w:numPr>
          <w:ilvl w:val="0"/>
          <w:numId w:val="19"/>
        </w:numPr>
        <w:autoSpaceDE w:val="0"/>
        <w:autoSpaceDN w:val="0"/>
        <w:adjustRightInd w:val="0"/>
        <w:rPr>
          <w:rFonts w:cs="Helvetica"/>
          <w:bCs/>
        </w:rPr>
      </w:pPr>
      <w:r w:rsidRPr="00E62D4F">
        <w:rPr>
          <w:rFonts w:cs="Helvetica"/>
          <w:bCs/>
        </w:rPr>
        <w:t>Review minutes from last meeting and signup for one of the tracks (at least one). At this point, I need to trim down the distribution list and only cc folks who are contributing to one of the tracks. Of course all are welcome to join back in and keep abreast of our progress via the Guild website. </w:t>
      </w:r>
    </w:p>
    <w:p w14:paraId="7A1046AA" w14:textId="77777777" w:rsidR="00E62D4F" w:rsidRDefault="00E62D4F" w:rsidP="00E62D4F">
      <w:pPr>
        <w:widowControl w:val="0"/>
        <w:numPr>
          <w:ilvl w:val="0"/>
          <w:numId w:val="19"/>
        </w:numPr>
        <w:autoSpaceDE w:val="0"/>
        <w:autoSpaceDN w:val="0"/>
        <w:adjustRightInd w:val="0"/>
        <w:rPr>
          <w:rFonts w:cs="Helvetica"/>
          <w:bCs/>
        </w:rPr>
      </w:pPr>
      <w:r w:rsidRPr="00E62D4F">
        <w:rPr>
          <w:rFonts w:cs="Helvetica"/>
          <w:bCs/>
        </w:rPr>
        <w:t>Note: Lloyd will be providing a few updates in our next meeting based on some business interactions he recently had in Europe. </w:t>
      </w:r>
    </w:p>
    <w:p w14:paraId="5E8178AC" w14:textId="0D756125" w:rsidR="00895313" w:rsidRPr="00895313" w:rsidRDefault="00895313" w:rsidP="00895313">
      <w:pPr>
        <w:widowControl w:val="0"/>
        <w:numPr>
          <w:ilvl w:val="0"/>
          <w:numId w:val="19"/>
        </w:numPr>
        <w:autoSpaceDE w:val="0"/>
        <w:autoSpaceDN w:val="0"/>
        <w:adjustRightInd w:val="0"/>
        <w:rPr>
          <w:rFonts w:cs="Helvetica"/>
          <w:bCs/>
        </w:rPr>
      </w:pPr>
      <w:r>
        <w:rPr>
          <w:rFonts w:cs="Helvetica"/>
          <w:bCs/>
        </w:rPr>
        <w:t xml:space="preserve">The BIZBOK team is planning an </w:t>
      </w:r>
      <w:r w:rsidRPr="00895313">
        <w:rPr>
          <w:rFonts w:cs="Helvetica"/>
          <w:bCs/>
        </w:rPr>
        <w:t xml:space="preserve">interim release </w:t>
      </w:r>
      <w:r>
        <w:rPr>
          <w:rFonts w:cs="Helvetica"/>
          <w:bCs/>
        </w:rPr>
        <w:t>for</w:t>
      </w:r>
      <w:r w:rsidRPr="00895313">
        <w:rPr>
          <w:rFonts w:cs="Helvetica"/>
          <w:bCs/>
        </w:rPr>
        <w:t xml:space="preserve"> end of summer. We have some cleanup issues we did not get to and </w:t>
      </w:r>
      <w:r>
        <w:rPr>
          <w:rFonts w:cs="Helvetica"/>
          <w:bCs/>
        </w:rPr>
        <w:t xml:space="preserve">we need to </w:t>
      </w:r>
      <w:r w:rsidRPr="00895313">
        <w:rPr>
          <w:rFonts w:cs="Helvetica"/>
          <w:bCs/>
        </w:rPr>
        <w:t>expose a bit more of the metamodel. Here is the item – see below.</w:t>
      </w:r>
      <w:r w:rsidR="00366C2F">
        <w:rPr>
          <w:rFonts w:cs="Helvetica"/>
          <w:bCs/>
        </w:rPr>
        <w:t xml:space="preserve"> These items would need to be resolved by August 1</w:t>
      </w:r>
      <w:r w:rsidR="00366C2F" w:rsidRPr="00366C2F">
        <w:rPr>
          <w:rFonts w:cs="Helvetica"/>
          <w:bCs/>
          <w:vertAlign w:val="superscript"/>
        </w:rPr>
        <w:t>st</w:t>
      </w:r>
      <w:r w:rsidR="00366C2F">
        <w:rPr>
          <w:rFonts w:cs="Helvetica"/>
          <w:bCs/>
        </w:rPr>
        <w:t xml:space="preserve"> to make the interim release.</w:t>
      </w:r>
      <w:bookmarkStart w:id="0" w:name="_GoBack"/>
      <w:bookmarkEnd w:id="0"/>
    </w:p>
    <w:p w14:paraId="27FF497C" w14:textId="77777777" w:rsidR="00895313" w:rsidRPr="00895313" w:rsidRDefault="00895313" w:rsidP="00366C2F">
      <w:pPr>
        <w:widowControl w:val="0"/>
        <w:autoSpaceDE w:val="0"/>
        <w:autoSpaceDN w:val="0"/>
        <w:adjustRightInd w:val="0"/>
        <w:ind w:left="720"/>
        <w:rPr>
          <w:rFonts w:cs="Helvetica"/>
          <w:bCs/>
        </w:rPr>
      </w:pPr>
      <w:r w:rsidRPr="00895313">
        <w:rPr>
          <w:rFonts w:cs="Helvetica"/>
          <w:bCs/>
        </w:rPr>
        <w:t> </w:t>
      </w:r>
    </w:p>
    <w:p w14:paraId="29C5B94E" w14:textId="77777777" w:rsidR="00366C2F" w:rsidRPr="00366C2F" w:rsidRDefault="00366C2F" w:rsidP="00366C2F">
      <w:pPr>
        <w:widowControl w:val="0"/>
        <w:autoSpaceDE w:val="0"/>
        <w:autoSpaceDN w:val="0"/>
        <w:adjustRightInd w:val="0"/>
        <w:ind w:left="1080" w:hanging="270"/>
        <w:rPr>
          <w:rFonts w:cs="Helvetica"/>
          <w:bCs/>
        </w:rPr>
      </w:pPr>
      <w:r w:rsidRPr="00366C2F">
        <w:rPr>
          <w:rFonts w:cs="Helvetica"/>
          <w:b/>
          <w:bCs/>
        </w:rPr>
        <w:t>•</w:t>
      </w:r>
      <w:r w:rsidRPr="00366C2F">
        <w:rPr>
          <w:rFonts w:cs="Helvetica"/>
          <w:b/>
          <w:bCs/>
        </w:rPr>
        <w:tab/>
      </w:r>
      <w:r w:rsidRPr="00366C2F">
        <w:rPr>
          <w:rFonts w:cs="Helvetica"/>
          <w:bCs/>
        </w:rPr>
        <w:t>"Orange" flag: the following definitions in the Metamodel section (page 368) do not align with our glossary; it would seem they should?</w:t>
      </w:r>
    </w:p>
    <w:p w14:paraId="2162B13E" w14:textId="77777777" w:rsidR="00366C2F" w:rsidRPr="00366C2F" w:rsidRDefault="00366C2F" w:rsidP="00366C2F">
      <w:pPr>
        <w:widowControl w:val="0"/>
        <w:autoSpaceDE w:val="0"/>
        <w:autoSpaceDN w:val="0"/>
        <w:adjustRightInd w:val="0"/>
        <w:ind w:left="1350" w:hanging="270"/>
        <w:rPr>
          <w:rFonts w:cs="Helvetica"/>
          <w:bCs/>
        </w:rPr>
      </w:pPr>
      <w:r w:rsidRPr="00366C2F">
        <w:rPr>
          <w:rFonts w:cs="Helvetica"/>
          <w:bCs/>
        </w:rPr>
        <w:t>•</w:t>
      </w:r>
      <w:r w:rsidRPr="00366C2F">
        <w:rPr>
          <w:rFonts w:cs="Helvetica"/>
          <w:bCs/>
        </w:rPr>
        <w:tab/>
        <w:t>Information Concept</w:t>
      </w:r>
    </w:p>
    <w:p w14:paraId="62364B13" w14:textId="77777777" w:rsidR="00366C2F" w:rsidRPr="00366C2F" w:rsidRDefault="00366C2F" w:rsidP="00366C2F">
      <w:pPr>
        <w:widowControl w:val="0"/>
        <w:autoSpaceDE w:val="0"/>
        <w:autoSpaceDN w:val="0"/>
        <w:adjustRightInd w:val="0"/>
        <w:ind w:left="1350" w:hanging="270"/>
        <w:rPr>
          <w:rFonts w:cs="Helvetica"/>
          <w:bCs/>
        </w:rPr>
      </w:pPr>
      <w:r w:rsidRPr="00366C2F">
        <w:rPr>
          <w:rFonts w:cs="Helvetica"/>
          <w:bCs/>
        </w:rPr>
        <w:t>•</w:t>
      </w:r>
      <w:r w:rsidRPr="00366C2F">
        <w:rPr>
          <w:rFonts w:cs="Helvetica"/>
          <w:bCs/>
        </w:rPr>
        <w:tab/>
        <w:t>Objective</w:t>
      </w:r>
    </w:p>
    <w:p w14:paraId="57EAF08B" w14:textId="77777777" w:rsidR="00366C2F" w:rsidRPr="00366C2F" w:rsidRDefault="00366C2F" w:rsidP="00366C2F">
      <w:pPr>
        <w:widowControl w:val="0"/>
        <w:autoSpaceDE w:val="0"/>
        <w:autoSpaceDN w:val="0"/>
        <w:adjustRightInd w:val="0"/>
        <w:ind w:left="1350" w:hanging="270"/>
        <w:rPr>
          <w:rFonts w:cs="Helvetica"/>
          <w:bCs/>
        </w:rPr>
      </w:pPr>
      <w:r w:rsidRPr="00366C2F">
        <w:rPr>
          <w:rFonts w:cs="Helvetica"/>
          <w:bCs/>
        </w:rPr>
        <w:t>•</w:t>
      </w:r>
      <w:r w:rsidRPr="00366C2F">
        <w:rPr>
          <w:rFonts w:cs="Helvetica"/>
          <w:bCs/>
        </w:rPr>
        <w:tab/>
        <w:t>Product</w:t>
      </w:r>
    </w:p>
    <w:p w14:paraId="6B1AD9C3" w14:textId="77777777" w:rsidR="00366C2F" w:rsidRPr="00366C2F" w:rsidRDefault="00366C2F" w:rsidP="00366C2F">
      <w:pPr>
        <w:widowControl w:val="0"/>
        <w:autoSpaceDE w:val="0"/>
        <w:autoSpaceDN w:val="0"/>
        <w:adjustRightInd w:val="0"/>
        <w:ind w:left="1350" w:hanging="270"/>
        <w:rPr>
          <w:rFonts w:cs="Helvetica"/>
          <w:bCs/>
        </w:rPr>
      </w:pPr>
      <w:r w:rsidRPr="00366C2F">
        <w:rPr>
          <w:rFonts w:cs="Helvetica"/>
          <w:bCs/>
        </w:rPr>
        <w:t>•</w:t>
      </w:r>
      <w:r w:rsidRPr="00366C2F">
        <w:rPr>
          <w:rFonts w:cs="Helvetica"/>
          <w:bCs/>
        </w:rPr>
        <w:tab/>
        <w:t>"Value Stage" (should probably be "Value Stream Stage")</w:t>
      </w:r>
    </w:p>
    <w:p w14:paraId="5D73E244" w14:textId="77777777" w:rsidR="00E62D4F" w:rsidRPr="00366C2F" w:rsidRDefault="00E62D4F" w:rsidP="00366C2F">
      <w:pPr>
        <w:widowControl w:val="0"/>
        <w:autoSpaceDE w:val="0"/>
        <w:autoSpaceDN w:val="0"/>
        <w:adjustRightInd w:val="0"/>
        <w:ind w:left="1080" w:hanging="270"/>
        <w:rPr>
          <w:rFonts w:cs="Helvetica"/>
          <w:bCs/>
        </w:rPr>
      </w:pPr>
    </w:p>
    <w:p w14:paraId="25EE2AFB" w14:textId="77777777" w:rsidR="00253C04" w:rsidRPr="00253C04" w:rsidRDefault="00253C04" w:rsidP="00E62D4F">
      <w:pPr>
        <w:widowControl w:val="0"/>
        <w:autoSpaceDE w:val="0"/>
        <w:autoSpaceDN w:val="0"/>
        <w:adjustRightInd w:val="0"/>
        <w:rPr>
          <w:rFonts w:cs="Helvetica"/>
          <w:szCs w:val="26"/>
        </w:rPr>
      </w:pPr>
    </w:p>
    <w:sectPr w:rsidR="00253C04" w:rsidRPr="00253C04" w:rsidSect="00F1535B">
      <w:headerReference w:type="default" r:id="rId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B2BB08" w14:textId="77777777" w:rsidR="00653032" w:rsidRDefault="00653032" w:rsidP="00CB0D62">
      <w:r>
        <w:separator/>
      </w:r>
    </w:p>
  </w:endnote>
  <w:endnote w:type="continuationSeparator" w:id="0">
    <w:p w14:paraId="24B47172" w14:textId="77777777" w:rsidR="00653032" w:rsidRDefault="00653032" w:rsidP="00CB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EF8F86" w14:textId="77777777" w:rsidR="00653032" w:rsidRDefault="00653032" w:rsidP="00CB0D62">
      <w:r>
        <w:separator/>
      </w:r>
    </w:p>
  </w:footnote>
  <w:footnote w:type="continuationSeparator" w:id="0">
    <w:p w14:paraId="2ED8C8AF" w14:textId="77777777" w:rsidR="00653032" w:rsidRDefault="00653032" w:rsidP="00CB0D6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10D180" w14:textId="77777777" w:rsidR="00997901" w:rsidRDefault="00997901" w:rsidP="00CB0D62">
    <w:pPr>
      <w:pStyle w:val="Heading1"/>
      <w:jc w:val="center"/>
    </w:pPr>
    <w:r>
      <w:t>BIZBOK MetaModel Team</w:t>
    </w:r>
  </w:p>
  <w:p w14:paraId="6141E35B" w14:textId="0FF45CBD" w:rsidR="00997901" w:rsidRDefault="00CD0B90" w:rsidP="00617798">
    <w:pPr>
      <w:pStyle w:val="Header"/>
      <w:jc w:val="center"/>
    </w:pPr>
    <w:r>
      <w:t>Minutes for Team Meeting (06-19</w:t>
    </w:r>
    <w:r w:rsidR="00997901">
      <w:t>-15)</w:t>
    </w:r>
  </w:p>
  <w:p w14:paraId="3DE61492" w14:textId="77777777" w:rsidR="00997901" w:rsidRDefault="00997901" w:rsidP="00CB0D62">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3631B0F"/>
    <w:multiLevelType w:val="hybridMultilevel"/>
    <w:tmpl w:val="8B1C470C"/>
    <w:lvl w:ilvl="0" w:tplc="00000065">
      <w:start w:val="1"/>
      <w:numFmt w:val="bullet"/>
      <w:lvlText w:val="•"/>
      <w:lvlJc w:val="left"/>
      <w:pPr>
        <w:ind w:left="720" w:hanging="360"/>
      </w:pPr>
    </w:lvl>
    <w:lvl w:ilvl="1" w:tplc="04090001">
      <w:start w:val="1"/>
      <w:numFmt w:val="bullet"/>
      <w:lvlText w:val=""/>
      <w:lvlJc w:val="left"/>
      <w:pPr>
        <w:ind w:left="720" w:hanging="360"/>
      </w:pPr>
      <w:rPr>
        <w:rFonts w:ascii="Symbol" w:hAnsi="Symbol" w:hint="default"/>
      </w:rPr>
    </w:lvl>
    <w:lvl w:ilvl="2" w:tplc="FFFFFFFF">
      <w:numFmt w:val="decimal"/>
      <w:lvlText w:val=""/>
      <w:lvlJc w:val="left"/>
    </w:lvl>
    <w:lvl w:ilvl="3" w:tplc="04090001">
      <w:start w:val="1"/>
      <w:numFmt w:val="bullet"/>
      <w:lvlText w:val=""/>
      <w:lvlJc w:val="left"/>
      <w:pPr>
        <w:ind w:left="720" w:hanging="360"/>
      </w:pPr>
      <w:rPr>
        <w:rFonts w:ascii="Symbol" w:hAnsi="Symbol"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4B135E1"/>
    <w:multiLevelType w:val="hybridMultilevel"/>
    <w:tmpl w:val="90A81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0C73B7"/>
    <w:multiLevelType w:val="hybridMultilevel"/>
    <w:tmpl w:val="E4C28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692A19"/>
    <w:multiLevelType w:val="hybridMultilevel"/>
    <w:tmpl w:val="0ABC15A6"/>
    <w:lvl w:ilvl="0" w:tplc="576E8E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745C0E"/>
    <w:multiLevelType w:val="hybridMultilevel"/>
    <w:tmpl w:val="B2B2D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0F5434ED"/>
    <w:multiLevelType w:val="hybridMultilevel"/>
    <w:tmpl w:val="5ED4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25A3651"/>
    <w:multiLevelType w:val="hybridMultilevel"/>
    <w:tmpl w:val="186427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A83A98"/>
    <w:multiLevelType w:val="hybridMultilevel"/>
    <w:tmpl w:val="73DC199C"/>
    <w:lvl w:ilvl="0" w:tplc="CC208212">
      <w:start w:val="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DAC7F1C"/>
    <w:multiLevelType w:val="hybridMultilevel"/>
    <w:tmpl w:val="4C444C78"/>
    <w:lvl w:ilvl="0" w:tplc="04090001">
      <w:start w:val="1"/>
      <w:numFmt w:val="bullet"/>
      <w:lvlText w:val=""/>
      <w:lvlJc w:val="left"/>
      <w:pPr>
        <w:ind w:left="720" w:hanging="360"/>
      </w:pPr>
      <w:rPr>
        <w:rFonts w:ascii="Symbol" w:hAnsi="Symbol" w:hint="default"/>
      </w:rPr>
    </w:lvl>
    <w:lvl w:ilvl="1" w:tplc="098471A4">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012B39"/>
    <w:multiLevelType w:val="hybridMultilevel"/>
    <w:tmpl w:val="C6C4C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5C74400"/>
    <w:multiLevelType w:val="hybridMultilevel"/>
    <w:tmpl w:val="DB62E3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AE177AA"/>
    <w:multiLevelType w:val="hybridMultilevel"/>
    <w:tmpl w:val="0E98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FB5401E"/>
    <w:multiLevelType w:val="hybridMultilevel"/>
    <w:tmpl w:val="EE20D0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D974C5"/>
    <w:multiLevelType w:val="hybridMultilevel"/>
    <w:tmpl w:val="13667E4E"/>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6E92BB6"/>
    <w:multiLevelType w:val="hybridMultilevel"/>
    <w:tmpl w:val="36A0FDB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3C314E1"/>
    <w:multiLevelType w:val="hybridMultilevel"/>
    <w:tmpl w:val="42DA11F4"/>
    <w:lvl w:ilvl="0" w:tplc="00000065">
      <w:start w:val="1"/>
      <w:numFmt w:val="bullet"/>
      <w:lvlText w:val="•"/>
      <w:lvlJc w:val="left"/>
      <w:pPr>
        <w:ind w:left="720" w:hanging="360"/>
      </w:pPr>
    </w:lvl>
    <w:lvl w:ilvl="1" w:tplc="04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55B972C2"/>
    <w:multiLevelType w:val="hybridMultilevel"/>
    <w:tmpl w:val="82D4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503750C"/>
    <w:multiLevelType w:val="hybridMultilevel"/>
    <w:tmpl w:val="63308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C558F0"/>
    <w:multiLevelType w:val="hybridMultilevel"/>
    <w:tmpl w:val="803AC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F3D36E9"/>
    <w:multiLevelType w:val="hybridMultilevel"/>
    <w:tmpl w:val="549AEA26"/>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AE15A9B"/>
    <w:multiLevelType w:val="multilevel"/>
    <w:tmpl w:val="61EE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B233605"/>
    <w:multiLevelType w:val="hybridMultilevel"/>
    <w:tmpl w:val="52202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10"/>
  </w:num>
  <w:num w:numId="4">
    <w:abstractNumId w:val="19"/>
  </w:num>
  <w:num w:numId="5">
    <w:abstractNumId w:val="6"/>
  </w:num>
  <w:num w:numId="6">
    <w:abstractNumId w:val="22"/>
  </w:num>
  <w:num w:numId="7">
    <w:abstractNumId w:val="16"/>
  </w:num>
  <w:num w:numId="8">
    <w:abstractNumId w:val="4"/>
  </w:num>
  <w:num w:numId="9">
    <w:abstractNumId w:val="12"/>
  </w:num>
  <w:num w:numId="10">
    <w:abstractNumId w:val="7"/>
  </w:num>
  <w:num w:numId="11">
    <w:abstractNumId w:val="15"/>
  </w:num>
  <w:num w:numId="12">
    <w:abstractNumId w:val="9"/>
  </w:num>
  <w:num w:numId="13">
    <w:abstractNumId w:val="13"/>
  </w:num>
  <w:num w:numId="14">
    <w:abstractNumId w:val="20"/>
  </w:num>
  <w:num w:numId="15">
    <w:abstractNumId w:val="23"/>
  </w:num>
  <w:num w:numId="16">
    <w:abstractNumId w:val="11"/>
  </w:num>
  <w:num w:numId="17">
    <w:abstractNumId w:val="21"/>
  </w:num>
  <w:num w:numId="18">
    <w:abstractNumId w:val="17"/>
  </w:num>
  <w:num w:numId="19">
    <w:abstractNumId w:val="1"/>
  </w:num>
  <w:num w:numId="20">
    <w:abstractNumId w:val="2"/>
  </w:num>
  <w:num w:numId="21">
    <w:abstractNumId w:val="24"/>
  </w:num>
  <w:num w:numId="22">
    <w:abstractNumId w:val="5"/>
  </w:num>
  <w:num w:numId="23">
    <w:abstractNumId w:val="14"/>
  </w:num>
  <w:num w:numId="24">
    <w:abstractNumId w:val="18"/>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D62"/>
    <w:rsid w:val="000122F3"/>
    <w:rsid w:val="00022119"/>
    <w:rsid w:val="00055A9A"/>
    <w:rsid w:val="00073CBA"/>
    <w:rsid w:val="000A3FD1"/>
    <w:rsid w:val="000B343F"/>
    <w:rsid w:val="000B3792"/>
    <w:rsid w:val="000D3232"/>
    <w:rsid w:val="000D41C9"/>
    <w:rsid w:val="000D6096"/>
    <w:rsid w:val="000E2D01"/>
    <w:rsid w:val="000F2A47"/>
    <w:rsid w:val="00102B9A"/>
    <w:rsid w:val="00124F91"/>
    <w:rsid w:val="0012751E"/>
    <w:rsid w:val="0014047D"/>
    <w:rsid w:val="00154176"/>
    <w:rsid w:val="001868C8"/>
    <w:rsid w:val="001A104F"/>
    <w:rsid w:val="001B564E"/>
    <w:rsid w:val="001D0A6A"/>
    <w:rsid w:val="00217A82"/>
    <w:rsid w:val="00253C04"/>
    <w:rsid w:val="00256F6D"/>
    <w:rsid w:val="00263CEB"/>
    <w:rsid w:val="00264C9E"/>
    <w:rsid w:val="00293859"/>
    <w:rsid w:val="002A5025"/>
    <w:rsid w:val="003206B2"/>
    <w:rsid w:val="00327DC5"/>
    <w:rsid w:val="00347ABD"/>
    <w:rsid w:val="00355DC6"/>
    <w:rsid w:val="00356676"/>
    <w:rsid w:val="00366C2F"/>
    <w:rsid w:val="003D58E4"/>
    <w:rsid w:val="003E3039"/>
    <w:rsid w:val="003F5B4B"/>
    <w:rsid w:val="00415C11"/>
    <w:rsid w:val="004167F6"/>
    <w:rsid w:val="00417F68"/>
    <w:rsid w:val="0043720B"/>
    <w:rsid w:val="0045449E"/>
    <w:rsid w:val="004663A7"/>
    <w:rsid w:val="00470FA1"/>
    <w:rsid w:val="00471947"/>
    <w:rsid w:val="00477863"/>
    <w:rsid w:val="00481CCE"/>
    <w:rsid w:val="00497907"/>
    <w:rsid w:val="004A4ABC"/>
    <w:rsid w:val="004A7AD8"/>
    <w:rsid w:val="00504B70"/>
    <w:rsid w:val="00507AC9"/>
    <w:rsid w:val="00556452"/>
    <w:rsid w:val="00564E7F"/>
    <w:rsid w:val="0057691F"/>
    <w:rsid w:val="005803C9"/>
    <w:rsid w:val="00591922"/>
    <w:rsid w:val="005E64B7"/>
    <w:rsid w:val="00617798"/>
    <w:rsid w:val="00653032"/>
    <w:rsid w:val="006A4398"/>
    <w:rsid w:val="006D0C94"/>
    <w:rsid w:val="006D6467"/>
    <w:rsid w:val="00740882"/>
    <w:rsid w:val="00740F5A"/>
    <w:rsid w:val="007921C3"/>
    <w:rsid w:val="00793117"/>
    <w:rsid w:val="007C5D21"/>
    <w:rsid w:val="007C795B"/>
    <w:rsid w:val="008305B1"/>
    <w:rsid w:val="008401CC"/>
    <w:rsid w:val="00856CDC"/>
    <w:rsid w:val="00856DBC"/>
    <w:rsid w:val="00890CD8"/>
    <w:rsid w:val="00895313"/>
    <w:rsid w:val="008C440F"/>
    <w:rsid w:val="008C4F6A"/>
    <w:rsid w:val="008D20A7"/>
    <w:rsid w:val="008D3DD8"/>
    <w:rsid w:val="008F27C7"/>
    <w:rsid w:val="008F2882"/>
    <w:rsid w:val="00906B76"/>
    <w:rsid w:val="00941EA3"/>
    <w:rsid w:val="00947B85"/>
    <w:rsid w:val="00976734"/>
    <w:rsid w:val="00987F5F"/>
    <w:rsid w:val="00993610"/>
    <w:rsid w:val="00997901"/>
    <w:rsid w:val="009D3F43"/>
    <w:rsid w:val="009F54EF"/>
    <w:rsid w:val="00A56619"/>
    <w:rsid w:val="00AB20B6"/>
    <w:rsid w:val="00AE70B6"/>
    <w:rsid w:val="00AF566F"/>
    <w:rsid w:val="00B04705"/>
    <w:rsid w:val="00B4462B"/>
    <w:rsid w:val="00B57907"/>
    <w:rsid w:val="00B71D7C"/>
    <w:rsid w:val="00BA2B49"/>
    <w:rsid w:val="00BE700F"/>
    <w:rsid w:val="00C31EA1"/>
    <w:rsid w:val="00C3372D"/>
    <w:rsid w:val="00C42FD5"/>
    <w:rsid w:val="00C829B3"/>
    <w:rsid w:val="00C90CD1"/>
    <w:rsid w:val="00C97AB0"/>
    <w:rsid w:val="00CB0D62"/>
    <w:rsid w:val="00CD0B90"/>
    <w:rsid w:val="00CD76DE"/>
    <w:rsid w:val="00CE65AC"/>
    <w:rsid w:val="00D432FF"/>
    <w:rsid w:val="00D905B7"/>
    <w:rsid w:val="00DA76B4"/>
    <w:rsid w:val="00E1177E"/>
    <w:rsid w:val="00E17E1C"/>
    <w:rsid w:val="00E300EF"/>
    <w:rsid w:val="00E61612"/>
    <w:rsid w:val="00E62D4F"/>
    <w:rsid w:val="00E72227"/>
    <w:rsid w:val="00E807FE"/>
    <w:rsid w:val="00EE63CF"/>
    <w:rsid w:val="00EF19BD"/>
    <w:rsid w:val="00F1535B"/>
    <w:rsid w:val="00F85EDC"/>
    <w:rsid w:val="00FD65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9B32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 w:type="paragraph" w:styleId="BalloonText">
    <w:name w:val="Balloon Text"/>
    <w:basedOn w:val="Normal"/>
    <w:link w:val="BalloonTextChar"/>
    <w:uiPriority w:val="99"/>
    <w:semiHidden/>
    <w:unhideWhenUsed/>
    <w:rsid w:val="000B34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343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7981864">
      <w:bodyDiv w:val="1"/>
      <w:marLeft w:val="0"/>
      <w:marRight w:val="0"/>
      <w:marTop w:val="0"/>
      <w:marBottom w:val="0"/>
      <w:divBdr>
        <w:top w:val="none" w:sz="0" w:space="0" w:color="auto"/>
        <w:left w:val="none" w:sz="0" w:space="0" w:color="auto"/>
        <w:bottom w:val="none" w:sz="0" w:space="0" w:color="auto"/>
        <w:right w:val="none" w:sz="0" w:space="0" w:color="auto"/>
      </w:divBdr>
    </w:div>
    <w:div w:id="103338507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373</Words>
  <Characters>2131</Characters>
  <Application>Microsoft Macintosh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The Value Enablement Group, LLC.</Company>
  <LinksUpToDate>false</LinksUpToDate>
  <CharactersWithSpaces>2500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5</cp:revision>
  <dcterms:created xsi:type="dcterms:W3CDTF">2015-06-22T11:27:00Z</dcterms:created>
  <dcterms:modified xsi:type="dcterms:W3CDTF">2015-06-22T11:37:00Z</dcterms:modified>
</cp:coreProperties>
</file>