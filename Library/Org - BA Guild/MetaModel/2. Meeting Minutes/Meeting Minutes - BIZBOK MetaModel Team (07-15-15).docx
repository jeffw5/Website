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B4A82F1" w14:textId="77777777" w:rsidR="00417F68" w:rsidRDefault="00417F68" w:rsidP="00417F68"/>
    <w:p w14:paraId="648E0EFF" w14:textId="77777777" w:rsidR="00417F68" w:rsidRDefault="00417F68" w:rsidP="00417F68"/>
    <w:p w14:paraId="11EEFFFE" w14:textId="77777777" w:rsidR="00564E7F" w:rsidRPr="00417F68" w:rsidRDefault="00564E7F" w:rsidP="00564E7F">
      <w:r w:rsidRPr="00417F68">
        <w:rPr>
          <w:b/>
          <w:bCs/>
        </w:rPr>
        <w:t>Attendees:</w:t>
      </w:r>
    </w:p>
    <w:p w14:paraId="50AEA04E" w14:textId="77777777" w:rsidR="00564E7F" w:rsidRDefault="00564E7F" w:rsidP="00564E7F">
      <w:r w:rsidRPr="00417F68">
        <w:t>Jeff Wallk</w:t>
      </w:r>
    </w:p>
    <w:p w14:paraId="6EBDD0AA" w14:textId="2454A6FD" w:rsidR="00D905B7" w:rsidRPr="00417F68" w:rsidRDefault="00CD0B90" w:rsidP="00564E7F">
      <w:r>
        <w:t xml:space="preserve">Jim </w:t>
      </w:r>
      <w:proofErr w:type="spellStart"/>
      <w:r>
        <w:t>Rhyne</w:t>
      </w:r>
      <w:proofErr w:type="spellEnd"/>
    </w:p>
    <w:p w14:paraId="0696DED1" w14:textId="77777777" w:rsidR="00D6712B" w:rsidRPr="00417F68" w:rsidRDefault="00D6712B" w:rsidP="00D6712B">
      <w:r>
        <w:t xml:space="preserve">Marc </w:t>
      </w:r>
      <w:proofErr w:type="spellStart"/>
      <w:r>
        <w:t>Lankhorst</w:t>
      </w:r>
      <w:proofErr w:type="spellEnd"/>
    </w:p>
    <w:p w14:paraId="4A8D71C9" w14:textId="09B4F673" w:rsidR="00E62D4F" w:rsidRDefault="00D6712B" w:rsidP="00E62D4F">
      <w:r w:rsidRPr="00417F68">
        <w:t>Lloyd Dugan</w:t>
      </w:r>
    </w:p>
    <w:p w14:paraId="190FC155" w14:textId="77777777" w:rsidR="00D6712B" w:rsidRPr="00417F68" w:rsidRDefault="00D6712B" w:rsidP="00D6712B">
      <w:proofErr w:type="spellStart"/>
      <w:r>
        <w:t>Chalon</w:t>
      </w:r>
      <w:proofErr w:type="spellEnd"/>
      <w:r>
        <w:t xml:space="preserve"> Mullins</w:t>
      </w:r>
    </w:p>
    <w:p w14:paraId="46AB60FF" w14:textId="77777777" w:rsidR="00D6712B" w:rsidRPr="00417F68" w:rsidRDefault="00D6712B" w:rsidP="00D6712B">
      <w:r>
        <w:t xml:space="preserve">Jesse </w:t>
      </w:r>
      <w:proofErr w:type="spellStart"/>
      <w:r>
        <w:t>Luang</w:t>
      </w:r>
      <w:proofErr w:type="spellEnd"/>
    </w:p>
    <w:p w14:paraId="34C816E7" w14:textId="6488B23C" w:rsidR="00564E7F" w:rsidRPr="00417F68" w:rsidRDefault="00564E7F" w:rsidP="00564E7F"/>
    <w:p w14:paraId="7B237D65" w14:textId="77777777" w:rsidR="00564E7F" w:rsidRPr="00417F68" w:rsidRDefault="00564E7F" w:rsidP="00564E7F">
      <w:r w:rsidRPr="00417F68">
        <w:rPr>
          <w:b/>
          <w:bCs/>
        </w:rPr>
        <w:t>Regrets:</w:t>
      </w:r>
    </w:p>
    <w:p w14:paraId="692C0D12" w14:textId="77777777" w:rsidR="00564E7F" w:rsidRDefault="00564E7F" w:rsidP="00564E7F">
      <w:r>
        <w:t>Franz Thiel</w:t>
      </w:r>
    </w:p>
    <w:p w14:paraId="2E87B018" w14:textId="77777777" w:rsidR="00C42FD5" w:rsidRDefault="00C42FD5" w:rsidP="00C42FD5">
      <w:r>
        <w:t>Neal McWhorter</w:t>
      </w:r>
    </w:p>
    <w:p w14:paraId="7E5F55CB" w14:textId="6E8B5971" w:rsidR="00D6712B" w:rsidRPr="00417F68" w:rsidRDefault="00D6712B" w:rsidP="00D6712B">
      <w:r>
        <w:t>Bill Ulrich</w:t>
      </w:r>
    </w:p>
    <w:p w14:paraId="47BF30FA" w14:textId="77777777" w:rsidR="008F27C7" w:rsidRDefault="008F27C7" w:rsidP="008F27C7">
      <w:r>
        <w:t>Alain Picard</w:t>
      </w:r>
    </w:p>
    <w:p w14:paraId="38C37CE5" w14:textId="77777777" w:rsidR="00564E7F" w:rsidRDefault="00564E7F" w:rsidP="00564E7F">
      <w:r>
        <w:t xml:space="preserve">Giovanni </w:t>
      </w:r>
      <w:proofErr w:type="spellStart"/>
      <w:r>
        <w:t>T</w:t>
      </w:r>
      <w:r w:rsidRPr="003D58E4">
        <w:t>raverso</w:t>
      </w:r>
      <w:proofErr w:type="spellEnd"/>
    </w:p>
    <w:p w14:paraId="3E9B3409" w14:textId="77777777" w:rsidR="00564E7F" w:rsidRPr="00417F68" w:rsidRDefault="00564E7F" w:rsidP="00564E7F">
      <w:r w:rsidRPr="00417F68">
        <w:t> </w:t>
      </w:r>
    </w:p>
    <w:p w14:paraId="3401BF1D" w14:textId="77777777" w:rsidR="00617798" w:rsidRDefault="00617798" w:rsidP="00564E7F"/>
    <w:p w14:paraId="5ABA7337" w14:textId="6A48A99C" w:rsidR="008F27C7" w:rsidRPr="00793117" w:rsidRDefault="00793117" w:rsidP="00793117">
      <w:r w:rsidRPr="00793117">
        <w:rPr>
          <w:b/>
          <w:bCs/>
        </w:rPr>
        <w:t>Agenda</w:t>
      </w:r>
      <w:r w:rsidR="00617798" w:rsidRPr="00793117">
        <w:rPr>
          <w:b/>
          <w:bCs/>
        </w:rPr>
        <w:t>:</w:t>
      </w:r>
    </w:p>
    <w:p w14:paraId="1710FD2E" w14:textId="6382B926" w:rsidR="00617798" w:rsidRPr="00617798" w:rsidRDefault="00617798" w:rsidP="00617798"/>
    <w:p w14:paraId="5DECC7A4" w14:textId="77777777" w:rsidR="00D905B7" w:rsidRPr="00793117" w:rsidRDefault="00D905B7" w:rsidP="0079311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 xml:space="preserve">BA </w:t>
      </w:r>
      <w:proofErr w:type="spellStart"/>
      <w:r w:rsidRPr="00793117">
        <w:rPr>
          <w:rFonts w:cs="Helvetica"/>
          <w:szCs w:val="26"/>
        </w:rPr>
        <w:t>MetaModel</w:t>
      </w:r>
      <w:proofErr w:type="spellEnd"/>
      <w:r w:rsidRPr="00793117">
        <w:rPr>
          <w:rFonts w:cs="Helvetica"/>
          <w:szCs w:val="26"/>
        </w:rPr>
        <w:t>: Component Model Review</w:t>
      </w:r>
    </w:p>
    <w:p w14:paraId="7F85D77F" w14:textId="77777777" w:rsidR="00D905B7" w:rsidRPr="00793117" w:rsidRDefault="00D905B7" w:rsidP="00793117">
      <w:pPr>
        <w:pStyle w:val="ListParagraph"/>
        <w:widowControl w:val="0"/>
        <w:numPr>
          <w:ilvl w:val="1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 xml:space="preserve">Leverage Scenarios to extend </w:t>
      </w:r>
      <w:proofErr w:type="spellStart"/>
      <w:r w:rsidRPr="00793117">
        <w:rPr>
          <w:rFonts w:cs="Helvetica"/>
          <w:szCs w:val="26"/>
        </w:rPr>
        <w:t>MetaModel</w:t>
      </w:r>
      <w:proofErr w:type="spellEnd"/>
    </w:p>
    <w:p w14:paraId="5E90F68C" w14:textId="77777777" w:rsidR="00D905B7" w:rsidRPr="00793117" w:rsidRDefault="00D905B7" w:rsidP="00793117">
      <w:pPr>
        <w:pStyle w:val="ListParagraph"/>
        <w:widowControl w:val="0"/>
        <w:numPr>
          <w:ilvl w:val="1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>Vocabulary (Glossary of Terms)</w:t>
      </w:r>
    </w:p>
    <w:p w14:paraId="1B26EF2B" w14:textId="7A4F3DDC" w:rsidR="00D905B7" w:rsidRPr="00793117" w:rsidRDefault="00D905B7" w:rsidP="00793117">
      <w:pPr>
        <w:pStyle w:val="ListParagraph"/>
        <w:widowControl w:val="0"/>
        <w:numPr>
          <w:ilvl w:val="1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>Contextual Relevance</w:t>
      </w:r>
    </w:p>
    <w:p w14:paraId="3FB1FE8A" w14:textId="77777777" w:rsidR="00D905B7" w:rsidRPr="00793117" w:rsidRDefault="00D905B7" w:rsidP="0079311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>BIZBOK Section 5.1 Rewrite (need 2 volunteers)</w:t>
      </w:r>
    </w:p>
    <w:p w14:paraId="2A7EDDA2" w14:textId="77777777" w:rsidR="00D905B7" w:rsidRPr="00793117" w:rsidRDefault="00D905B7" w:rsidP="0079311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szCs w:val="26"/>
        </w:rPr>
        <w:t xml:space="preserve">BA Guild White Paper (introducing BA </w:t>
      </w:r>
      <w:proofErr w:type="spellStart"/>
      <w:r w:rsidRPr="00793117">
        <w:rPr>
          <w:rFonts w:cs="Helvetica"/>
          <w:szCs w:val="26"/>
        </w:rPr>
        <w:t>MetaModel</w:t>
      </w:r>
      <w:proofErr w:type="spellEnd"/>
      <w:r w:rsidRPr="00793117">
        <w:rPr>
          <w:rFonts w:cs="Helvetica"/>
          <w:szCs w:val="26"/>
        </w:rPr>
        <w:t xml:space="preserve"> from Guild)</w:t>
      </w:r>
    </w:p>
    <w:p w14:paraId="60096019" w14:textId="204A6291" w:rsidR="00D905B7" w:rsidRPr="00793117" w:rsidRDefault="00253C04" w:rsidP="0079311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>
        <w:rPr>
          <w:rFonts w:cs="Helvetica"/>
          <w:szCs w:val="26"/>
        </w:rPr>
        <w:t>Need a formal process</w:t>
      </w:r>
      <w:r w:rsidR="00D905B7" w:rsidRPr="00793117">
        <w:rPr>
          <w:rFonts w:cs="Helvetica"/>
          <w:szCs w:val="26"/>
        </w:rPr>
        <w:t xml:space="preserve"> for tracking issues (all tracks need to use this)</w:t>
      </w:r>
    </w:p>
    <w:p w14:paraId="62B88D86" w14:textId="77777777" w:rsidR="00D905B7" w:rsidRPr="00793117" w:rsidRDefault="00D905B7" w:rsidP="00793117">
      <w:pPr>
        <w:pStyle w:val="ListParagraph"/>
        <w:widowControl w:val="0"/>
        <w:numPr>
          <w:ilvl w:val="0"/>
          <w:numId w:val="22"/>
        </w:numPr>
        <w:tabs>
          <w:tab w:val="left" w:pos="220"/>
          <w:tab w:val="left" w:pos="720"/>
        </w:tabs>
        <w:autoSpaceDE w:val="0"/>
        <w:autoSpaceDN w:val="0"/>
        <w:adjustRightInd w:val="0"/>
        <w:rPr>
          <w:rFonts w:cs="Helvetica"/>
          <w:szCs w:val="26"/>
        </w:rPr>
      </w:pPr>
      <w:r w:rsidRPr="00793117">
        <w:rPr>
          <w:rFonts w:cs="Helvetica"/>
          <w:color w:val="0003FF"/>
          <w:szCs w:val="26"/>
        </w:rPr>
        <w:t>Staff up volunteers for each of these parallel tracks</w:t>
      </w:r>
    </w:p>
    <w:p w14:paraId="5D1A43D7" w14:textId="77777777" w:rsidR="00D905B7" w:rsidRDefault="00D905B7" w:rsidP="00D905B7">
      <w:pPr>
        <w:widowControl w:val="0"/>
        <w:autoSpaceDE w:val="0"/>
        <w:autoSpaceDN w:val="0"/>
        <w:adjustRightInd w:val="0"/>
        <w:rPr>
          <w:rFonts w:ascii="Helvetica" w:hAnsi="Helvetica" w:cs="Helvetica"/>
          <w:sz w:val="26"/>
          <w:szCs w:val="26"/>
        </w:rPr>
      </w:pPr>
    </w:p>
    <w:p w14:paraId="3B0FCB2D" w14:textId="309EF7CC" w:rsidR="00617798" w:rsidRPr="00617798" w:rsidRDefault="00617798" w:rsidP="00617798">
      <w:r w:rsidRPr="00617798">
        <w:t>========================================== </w:t>
      </w:r>
    </w:p>
    <w:p w14:paraId="0FB60347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4A88100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5F69BE68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>Minutes:</w:t>
      </w:r>
    </w:p>
    <w:p w14:paraId="20AB95CB" w14:textId="37F1DE38" w:rsidR="00E62D4F" w:rsidRDefault="00D6712B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Metamodel has been reworked in </w:t>
      </w:r>
      <w:r w:rsidR="00764AF1">
        <w:rPr>
          <w:rFonts w:cs="Helvetica"/>
          <w:bCs/>
        </w:rPr>
        <w:t>SPARX</w:t>
      </w:r>
    </w:p>
    <w:p w14:paraId="4F59828B" w14:textId="53172C1E" w:rsidR="00764AF1" w:rsidRDefault="00764AF1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Jeff to share the updated files from the Guild Site and distribute via Slack (</w:t>
      </w:r>
      <w:hyperlink r:id="rId7" w:history="1">
        <w:r w:rsidRPr="0053350D">
          <w:rPr>
            <w:rStyle w:val="Hyperlink"/>
            <w:rFonts w:cs="Helvetica"/>
            <w:bCs/>
          </w:rPr>
          <w:t>www.slack.com)</w:t>
        </w:r>
      </w:hyperlink>
      <w:r>
        <w:rPr>
          <w:rFonts w:cs="Helvetica"/>
          <w:bCs/>
        </w:rPr>
        <w:t xml:space="preserve"> as a collaboration tool for the team (we’ll give it shot)</w:t>
      </w:r>
    </w:p>
    <w:p w14:paraId="22347FCA" w14:textId="315E9AE2" w:rsidR="00764AF1" w:rsidRDefault="00764AF1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BA </w:t>
      </w:r>
      <w:proofErr w:type="spellStart"/>
      <w:r>
        <w:rPr>
          <w:rFonts w:cs="Helvetica"/>
          <w:bCs/>
        </w:rPr>
        <w:t>MetaModel</w:t>
      </w:r>
      <w:proofErr w:type="spellEnd"/>
      <w:r>
        <w:rPr>
          <w:rFonts w:cs="Helvetica"/>
          <w:bCs/>
        </w:rPr>
        <w:t xml:space="preserve"> (point person is Jim)</w:t>
      </w:r>
    </w:p>
    <w:p w14:paraId="3B045C88" w14:textId="6A3E2061" w:rsidR="00764AF1" w:rsidRDefault="00764AF1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Section 5.1 Rewrite needs to be reviewed by everyone and establish a revised structure for the section (all)</w:t>
      </w:r>
    </w:p>
    <w:p w14:paraId="1568A2E6" w14:textId="6C359E18" w:rsidR="00764AF1" w:rsidRDefault="00764AF1" w:rsidP="00E62D4F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BA Guild White Paper (What, When, &amp; How do we want to structure </w:t>
      </w:r>
      <w:proofErr w:type="gramStart"/>
      <w:r>
        <w:rPr>
          <w:rFonts w:cs="Helvetica"/>
          <w:bCs/>
        </w:rPr>
        <w:t>this ?</w:t>
      </w:r>
      <w:proofErr w:type="gramEnd"/>
      <w:r>
        <w:rPr>
          <w:rFonts w:cs="Helvetica"/>
          <w:bCs/>
        </w:rPr>
        <w:t>)</w:t>
      </w:r>
    </w:p>
    <w:p w14:paraId="3D4A7349" w14:textId="627EB76A" w:rsidR="00764AF1" w:rsidRDefault="00764AF1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Promote BA consistency</w:t>
      </w:r>
    </w:p>
    <w:p w14:paraId="090D68EB" w14:textId="29076996" w:rsidR="00764AF1" w:rsidRDefault="00764AF1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Promote Vendor alignment</w:t>
      </w:r>
    </w:p>
    <w:p w14:paraId="324F589E" w14:textId="37ACF25E" w:rsidR="00764AF1" w:rsidRDefault="00764AF1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Provide guidance for practitioners</w:t>
      </w:r>
    </w:p>
    <w:p w14:paraId="1C6A5E36" w14:textId="222CC718" w:rsidR="00764AF1" w:rsidRDefault="00764AF1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lastRenderedPageBreak/>
        <w:t>Create visibility around the Guild and the efforts around the MM Team</w:t>
      </w:r>
    </w:p>
    <w:p w14:paraId="15881F7D" w14:textId="3974DE2A" w:rsidR="00764AF1" w:rsidRDefault="00764AF1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Awareness &amp; Education around a more structured approach for BA</w:t>
      </w:r>
    </w:p>
    <w:p w14:paraId="2ADE9E8A" w14:textId="6A6439B3" w:rsidR="00764AF1" w:rsidRDefault="00770F6E" w:rsidP="00764AF1">
      <w:pPr>
        <w:widowControl w:val="0"/>
        <w:numPr>
          <w:ilvl w:val="1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Perhaps alignment with other Architectural Practices (see FEAPO)</w:t>
      </w:r>
    </w:p>
    <w:p w14:paraId="79F295A8" w14:textId="74EAEB98" w:rsidR="00770F6E" w:rsidRDefault="00770F6E" w:rsidP="00770F6E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Note: Please reference Jim’s earlier work around BA modeling Brief (justification for the need to model and hence the need for a Metamodel) </w:t>
      </w:r>
    </w:p>
    <w:p w14:paraId="7639D38D" w14:textId="2375BBD7" w:rsidR="001069FA" w:rsidRPr="00E62D4F" w:rsidRDefault="001069FA" w:rsidP="00770F6E">
      <w:pPr>
        <w:widowControl w:val="0"/>
        <w:numPr>
          <w:ilvl w:val="0"/>
          <w:numId w:val="1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Per </w:t>
      </w:r>
      <w:proofErr w:type="spellStart"/>
      <w:r>
        <w:rPr>
          <w:rFonts w:cs="Helvetica"/>
          <w:bCs/>
        </w:rPr>
        <w:t>Chalon</w:t>
      </w:r>
      <w:proofErr w:type="spellEnd"/>
      <w:r>
        <w:rPr>
          <w:rFonts w:cs="Helvetica"/>
          <w:bCs/>
        </w:rPr>
        <w:t>, we need to address the issue around Product as a key concept that needs to be included in the MM.</w:t>
      </w:r>
    </w:p>
    <w:p w14:paraId="719E52BA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</w:p>
    <w:p w14:paraId="61D89C6F" w14:textId="77777777" w:rsidR="00E62D4F" w:rsidRPr="00E62D4F" w:rsidRDefault="00E62D4F" w:rsidP="00E62D4F">
      <w:pPr>
        <w:widowControl w:val="0"/>
        <w:autoSpaceDE w:val="0"/>
        <w:autoSpaceDN w:val="0"/>
        <w:adjustRightInd w:val="0"/>
        <w:rPr>
          <w:rFonts w:cs="Helvetica"/>
          <w:b/>
          <w:bCs/>
        </w:rPr>
      </w:pPr>
      <w:r w:rsidRPr="00E62D4F">
        <w:rPr>
          <w:rFonts w:cs="Helvetica"/>
          <w:b/>
          <w:bCs/>
        </w:rPr>
        <w:t xml:space="preserve">Actions Required: </w:t>
      </w:r>
    </w:p>
    <w:p w14:paraId="1F93C431" w14:textId="77777777" w:rsidR="001069FA" w:rsidRDefault="001069FA" w:rsidP="00770F6E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Send out invites to team to use SLACK tool </w:t>
      </w:r>
    </w:p>
    <w:p w14:paraId="1E5528B6" w14:textId="1C6C3951" w:rsidR="00770F6E" w:rsidRDefault="001069FA" w:rsidP="00770F6E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>Setup separate tracks for collaboration (see list above)</w:t>
      </w:r>
    </w:p>
    <w:p w14:paraId="5D73E244" w14:textId="7EDF90C5" w:rsidR="00E62D4F" w:rsidRDefault="00770F6E" w:rsidP="00770F6E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Send out note to team to review the Editorial Board </w:t>
      </w:r>
      <w:r w:rsidR="001069FA">
        <w:rPr>
          <w:rFonts w:cs="Helvetica"/>
          <w:bCs/>
        </w:rPr>
        <w:t>(feedback and vote)</w:t>
      </w:r>
    </w:p>
    <w:p w14:paraId="76B3E511" w14:textId="104C8570" w:rsidR="001069FA" w:rsidRPr="001069FA" w:rsidRDefault="001069FA" w:rsidP="001069FA">
      <w:pPr>
        <w:widowControl w:val="0"/>
        <w:numPr>
          <w:ilvl w:val="0"/>
          <w:numId w:val="19"/>
        </w:numPr>
        <w:autoSpaceDE w:val="0"/>
        <w:autoSpaceDN w:val="0"/>
        <w:adjustRightInd w:val="0"/>
        <w:rPr>
          <w:rFonts w:cs="Helvetica"/>
          <w:bCs/>
        </w:rPr>
      </w:pPr>
      <w:r>
        <w:rPr>
          <w:rFonts w:cs="Helvetica"/>
          <w:bCs/>
        </w:rPr>
        <w:t xml:space="preserve">Setup Issue Log for the team </w:t>
      </w:r>
      <w:bookmarkStart w:id="0" w:name="_GoBack"/>
      <w:bookmarkEnd w:id="0"/>
    </w:p>
    <w:p w14:paraId="25EE2AFB" w14:textId="77777777" w:rsidR="00253C04" w:rsidRPr="00253C04" w:rsidRDefault="00253C04" w:rsidP="00E62D4F">
      <w:pPr>
        <w:widowControl w:val="0"/>
        <w:autoSpaceDE w:val="0"/>
        <w:autoSpaceDN w:val="0"/>
        <w:adjustRightInd w:val="0"/>
        <w:rPr>
          <w:rFonts w:cs="Helvetica"/>
          <w:szCs w:val="26"/>
        </w:rPr>
      </w:pPr>
    </w:p>
    <w:sectPr w:rsidR="00253C04" w:rsidRPr="00253C04" w:rsidSect="00F1535B">
      <w:headerReference w:type="default" r:id="rId8"/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4CB06C5" w14:textId="77777777" w:rsidR="00533B3E" w:rsidRDefault="00533B3E" w:rsidP="00CB0D62">
      <w:r>
        <w:separator/>
      </w:r>
    </w:p>
  </w:endnote>
  <w:endnote w:type="continuationSeparator" w:id="0">
    <w:p w14:paraId="36A6E6FA" w14:textId="77777777" w:rsidR="00533B3E" w:rsidRDefault="00533B3E" w:rsidP="00CB0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69A8527" w14:textId="77777777" w:rsidR="00533B3E" w:rsidRDefault="00533B3E" w:rsidP="00CB0D62">
      <w:r>
        <w:separator/>
      </w:r>
    </w:p>
  </w:footnote>
  <w:footnote w:type="continuationSeparator" w:id="0">
    <w:p w14:paraId="28033BD0" w14:textId="77777777" w:rsidR="00533B3E" w:rsidRDefault="00533B3E" w:rsidP="00CB0D62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510D180" w14:textId="77777777" w:rsidR="00997901" w:rsidRDefault="00997901" w:rsidP="00CB0D62">
    <w:pPr>
      <w:pStyle w:val="Heading1"/>
      <w:jc w:val="center"/>
    </w:pPr>
    <w:r>
      <w:t xml:space="preserve">BIZBOK </w:t>
    </w:r>
    <w:proofErr w:type="spellStart"/>
    <w:r>
      <w:t>MetaModel</w:t>
    </w:r>
    <w:proofErr w:type="spellEnd"/>
    <w:r>
      <w:t xml:space="preserve"> Team</w:t>
    </w:r>
  </w:p>
  <w:p w14:paraId="6141E35B" w14:textId="49C09593" w:rsidR="00997901" w:rsidRDefault="00D6712B" w:rsidP="00617798">
    <w:pPr>
      <w:pStyle w:val="Header"/>
      <w:jc w:val="center"/>
    </w:pPr>
    <w:r>
      <w:t>Minutes for Team Meeting (07-14</w:t>
    </w:r>
    <w:r w:rsidR="00997901">
      <w:t>-15)</w:t>
    </w:r>
  </w:p>
  <w:p w14:paraId="3DE61492" w14:textId="77777777" w:rsidR="00997901" w:rsidRDefault="00997901" w:rsidP="00CB0D6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00000002">
      <w:start w:val="1"/>
      <w:numFmt w:val="bullet"/>
      <w:lvlText w:val="◦"/>
      <w:lvlJc w:val="left"/>
      <w:pPr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0002"/>
    <w:multiLevelType w:val="hybridMultilevel"/>
    <w:tmpl w:val="00000002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0003"/>
    <w:multiLevelType w:val="hybridMultilevel"/>
    <w:tmpl w:val="00000003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3631B0F"/>
    <w:multiLevelType w:val="hybridMultilevel"/>
    <w:tmpl w:val="8B1C470C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4B135E1"/>
    <w:multiLevelType w:val="hybridMultilevel"/>
    <w:tmpl w:val="90A81D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80C73B7"/>
    <w:multiLevelType w:val="hybridMultilevel"/>
    <w:tmpl w:val="E4C284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D692A19"/>
    <w:multiLevelType w:val="hybridMultilevel"/>
    <w:tmpl w:val="0ABC15A6"/>
    <w:lvl w:ilvl="0" w:tplc="576E8EC2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D745C0E"/>
    <w:multiLevelType w:val="hybridMultilevel"/>
    <w:tmpl w:val="B2B2D6E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0F5434ED"/>
    <w:multiLevelType w:val="hybridMultilevel"/>
    <w:tmpl w:val="5ED440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125A3651"/>
    <w:multiLevelType w:val="hybridMultilevel"/>
    <w:tmpl w:val="186427D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BA83A98"/>
    <w:multiLevelType w:val="hybridMultilevel"/>
    <w:tmpl w:val="73DC199C"/>
    <w:lvl w:ilvl="0" w:tplc="CC208212">
      <w:start w:val="10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AC7F1C"/>
    <w:multiLevelType w:val="hybridMultilevel"/>
    <w:tmpl w:val="4C444C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98471A4">
      <w:numFmt w:val="bullet"/>
      <w:lvlText w:val="-"/>
      <w:lvlJc w:val="left"/>
      <w:pPr>
        <w:ind w:left="1440" w:hanging="360"/>
      </w:pPr>
      <w:rPr>
        <w:rFonts w:ascii="Cambria" w:eastAsiaTheme="minorEastAsia" w:hAnsi="Cambria" w:cstheme="minorBid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6012B39"/>
    <w:multiLevelType w:val="hybridMultilevel"/>
    <w:tmpl w:val="C6C4CF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5C74400"/>
    <w:multiLevelType w:val="hybridMultilevel"/>
    <w:tmpl w:val="DB62E3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>
    <w:nsid w:val="3AE177AA"/>
    <w:multiLevelType w:val="hybridMultilevel"/>
    <w:tmpl w:val="0E981B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3FB5401E"/>
    <w:multiLevelType w:val="hybridMultilevel"/>
    <w:tmpl w:val="EE20D0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41D974C5"/>
    <w:multiLevelType w:val="hybridMultilevel"/>
    <w:tmpl w:val="13667E4E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46E92BB6"/>
    <w:multiLevelType w:val="hybridMultilevel"/>
    <w:tmpl w:val="36A0FDB0"/>
    <w:lvl w:ilvl="0" w:tplc="0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3C314E1"/>
    <w:multiLevelType w:val="hybridMultilevel"/>
    <w:tmpl w:val="42DA11F4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9">
    <w:nsid w:val="55B972C2"/>
    <w:multiLevelType w:val="hybridMultilevel"/>
    <w:tmpl w:val="82D48D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03750C"/>
    <w:multiLevelType w:val="hybridMultilevel"/>
    <w:tmpl w:val="63308B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6C558F0"/>
    <w:multiLevelType w:val="hybridMultilevel"/>
    <w:tmpl w:val="803AC7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3D36E9"/>
    <w:multiLevelType w:val="hybridMultilevel"/>
    <w:tmpl w:val="549AEA26"/>
    <w:lvl w:ilvl="0" w:tplc="0BB2F644"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AE15A9B"/>
    <w:multiLevelType w:val="multilevel"/>
    <w:tmpl w:val="61EE6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233605"/>
    <w:multiLevelType w:val="hybridMultilevel"/>
    <w:tmpl w:val="522025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8"/>
  </w:num>
  <w:num w:numId="3">
    <w:abstractNumId w:val="10"/>
  </w:num>
  <w:num w:numId="4">
    <w:abstractNumId w:val="19"/>
  </w:num>
  <w:num w:numId="5">
    <w:abstractNumId w:val="6"/>
  </w:num>
  <w:num w:numId="6">
    <w:abstractNumId w:val="22"/>
  </w:num>
  <w:num w:numId="7">
    <w:abstractNumId w:val="16"/>
  </w:num>
  <w:num w:numId="8">
    <w:abstractNumId w:val="4"/>
  </w:num>
  <w:num w:numId="9">
    <w:abstractNumId w:val="12"/>
  </w:num>
  <w:num w:numId="10">
    <w:abstractNumId w:val="7"/>
  </w:num>
  <w:num w:numId="11">
    <w:abstractNumId w:val="15"/>
  </w:num>
  <w:num w:numId="12">
    <w:abstractNumId w:val="9"/>
  </w:num>
  <w:num w:numId="13">
    <w:abstractNumId w:val="13"/>
  </w:num>
  <w:num w:numId="14">
    <w:abstractNumId w:val="20"/>
  </w:num>
  <w:num w:numId="15">
    <w:abstractNumId w:val="23"/>
  </w:num>
  <w:num w:numId="16">
    <w:abstractNumId w:val="11"/>
  </w:num>
  <w:num w:numId="17">
    <w:abstractNumId w:val="21"/>
  </w:num>
  <w:num w:numId="18">
    <w:abstractNumId w:val="17"/>
  </w:num>
  <w:num w:numId="19">
    <w:abstractNumId w:val="1"/>
  </w:num>
  <w:num w:numId="20">
    <w:abstractNumId w:val="2"/>
  </w:num>
  <w:num w:numId="21">
    <w:abstractNumId w:val="24"/>
  </w:num>
  <w:num w:numId="22">
    <w:abstractNumId w:val="5"/>
  </w:num>
  <w:num w:numId="23">
    <w:abstractNumId w:val="14"/>
  </w:num>
  <w:num w:numId="24">
    <w:abstractNumId w:val="18"/>
  </w:num>
  <w:num w:numId="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B0D62"/>
    <w:rsid w:val="000122F3"/>
    <w:rsid w:val="00022119"/>
    <w:rsid w:val="00055A9A"/>
    <w:rsid w:val="00073CBA"/>
    <w:rsid w:val="000A3FD1"/>
    <w:rsid w:val="000B343F"/>
    <w:rsid w:val="000B3792"/>
    <w:rsid w:val="000D3232"/>
    <w:rsid w:val="000D41C9"/>
    <w:rsid w:val="000D6096"/>
    <w:rsid w:val="000E2D01"/>
    <w:rsid w:val="000F2A47"/>
    <w:rsid w:val="00102B9A"/>
    <w:rsid w:val="001069FA"/>
    <w:rsid w:val="00124F91"/>
    <w:rsid w:val="0012751E"/>
    <w:rsid w:val="0014047D"/>
    <w:rsid w:val="00154176"/>
    <w:rsid w:val="001868C8"/>
    <w:rsid w:val="001A104F"/>
    <w:rsid w:val="001B564E"/>
    <w:rsid w:val="001D0A6A"/>
    <w:rsid w:val="00217A82"/>
    <w:rsid w:val="00253C04"/>
    <w:rsid w:val="00256F6D"/>
    <w:rsid w:val="00263CEB"/>
    <w:rsid w:val="00264C9E"/>
    <w:rsid w:val="00293859"/>
    <w:rsid w:val="002A5025"/>
    <w:rsid w:val="003206B2"/>
    <w:rsid w:val="00327DC5"/>
    <w:rsid w:val="00347ABD"/>
    <w:rsid w:val="00355DC6"/>
    <w:rsid w:val="00356676"/>
    <w:rsid w:val="00366C2F"/>
    <w:rsid w:val="003D58E4"/>
    <w:rsid w:val="003E3039"/>
    <w:rsid w:val="003F5B4B"/>
    <w:rsid w:val="00415C11"/>
    <w:rsid w:val="004167F6"/>
    <w:rsid w:val="00417F68"/>
    <w:rsid w:val="0043720B"/>
    <w:rsid w:val="0045449E"/>
    <w:rsid w:val="004663A7"/>
    <w:rsid w:val="00470FA1"/>
    <w:rsid w:val="00471947"/>
    <w:rsid w:val="00477863"/>
    <w:rsid w:val="00481CCE"/>
    <w:rsid w:val="00497907"/>
    <w:rsid w:val="004A4ABC"/>
    <w:rsid w:val="004A7AD8"/>
    <w:rsid w:val="00504B70"/>
    <w:rsid w:val="00507AC9"/>
    <w:rsid w:val="00533B3E"/>
    <w:rsid w:val="00556452"/>
    <w:rsid w:val="00563968"/>
    <w:rsid w:val="00564E7F"/>
    <w:rsid w:val="0057691F"/>
    <w:rsid w:val="005803C9"/>
    <w:rsid w:val="00591922"/>
    <w:rsid w:val="005E64B7"/>
    <w:rsid w:val="00617798"/>
    <w:rsid w:val="00653032"/>
    <w:rsid w:val="006A4398"/>
    <w:rsid w:val="006D0C94"/>
    <w:rsid w:val="006D6467"/>
    <w:rsid w:val="00740882"/>
    <w:rsid w:val="00740F5A"/>
    <w:rsid w:val="00764AF1"/>
    <w:rsid w:val="00770F6E"/>
    <w:rsid w:val="007921C3"/>
    <w:rsid w:val="00793117"/>
    <w:rsid w:val="007C5D21"/>
    <w:rsid w:val="007C795B"/>
    <w:rsid w:val="008305B1"/>
    <w:rsid w:val="008401CC"/>
    <w:rsid w:val="00856CDC"/>
    <w:rsid w:val="00856DBC"/>
    <w:rsid w:val="00890CD8"/>
    <w:rsid w:val="00895313"/>
    <w:rsid w:val="008C440F"/>
    <w:rsid w:val="008C4F6A"/>
    <w:rsid w:val="008D20A7"/>
    <w:rsid w:val="008D3DD8"/>
    <w:rsid w:val="008F27C7"/>
    <w:rsid w:val="008F2882"/>
    <w:rsid w:val="00906B76"/>
    <w:rsid w:val="00941EA3"/>
    <w:rsid w:val="00947B85"/>
    <w:rsid w:val="00976734"/>
    <w:rsid w:val="00987F5F"/>
    <w:rsid w:val="00993610"/>
    <w:rsid w:val="00997901"/>
    <w:rsid w:val="009D3F43"/>
    <w:rsid w:val="009F54EF"/>
    <w:rsid w:val="00A56619"/>
    <w:rsid w:val="00AB20B6"/>
    <w:rsid w:val="00AE70B6"/>
    <w:rsid w:val="00AF566F"/>
    <w:rsid w:val="00B04705"/>
    <w:rsid w:val="00B4462B"/>
    <w:rsid w:val="00B57907"/>
    <w:rsid w:val="00B71D7C"/>
    <w:rsid w:val="00BA2B49"/>
    <w:rsid w:val="00BE700F"/>
    <w:rsid w:val="00C31EA1"/>
    <w:rsid w:val="00C3372D"/>
    <w:rsid w:val="00C42FD5"/>
    <w:rsid w:val="00C829B3"/>
    <w:rsid w:val="00C90CD1"/>
    <w:rsid w:val="00C97AB0"/>
    <w:rsid w:val="00CB0D62"/>
    <w:rsid w:val="00CD0B90"/>
    <w:rsid w:val="00CD76DE"/>
    <w:rsid w:val="00CE65AC"/>
    <w:rsid w:val="00D432FF"/>
    <w:rsid w:val="00D6712B"/>
    <w:rsid w:val="00D905B7"/>
    <w:rsid w:val="00DA76B4"/>
    <w:rsid w:val="00E1177E"/>
    <w:rsid w:val="00E17E1C"/>
    <w:rsid w:val="00E300EF"/>
    <w:rsid w:val="00E61612"/>
    <w:rsid w:val="00E62D4F"/>
    <w:rsid w:val="00E72227"/>
    <w:rsid w:val="00E807FE"/>
    <w:rsid w:val="00EE63CF"/>
    <w:rsid w:val="00EF19BD"/>
    <w:rsid w:val="00F1535B"/>
    <w:rsid w:val="00F85EDC"/>
    <w:rsid w:val="00FD6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79B32A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64E7F"/>
  </w:style>
  <w:style w:type="paragraph" w:styleId="Heading1">
    <w:name w:val="heading 1"/>
    <w:basedOn w:val="Normal"/>
    <w:next w:val="Normal"/>
    <w:link w:val="Heading1Char"/>
    <w:uiPriority w:val="9"/>
    <w:qFormat/>
    <w:rsid w:val="00CB0D62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B0D62"/>
  </w:style>
  <w:style w:type="paragraph" w:styleId="Footer">
    <w:name w:val="footer"/>
    <w:basedOn w:val="Normal"/>
    <w:link w:val="FooterChar"/>
    <w:uiPriority w:val="99"/>
    <w:unhideWhenUsed/>
    <w:rsid w:val="00CB0D6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B0D62"/>
  </w:style>
  <w:style w:type="character" w:customStyle="1" w:styleId="Heading1Char">
    <w:name w:val="Heading 1 Char"/>
    <w:basedOn w:val="DefaultParagraphFont"/>
    <w:link w:val="Heading1"/>
    <w:uiPriority w:val="9"/>
    <w:rsid w:val="00CB0D62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ListParagraph">
    <w:name w:val="List Paragraph"/>
    <w:basedOn w:val="Normal"/>
    <w:uiPriority w:val="34"/>
    <w:qFormat/>
    <w:rsid w:val="00E722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64E7F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B343F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B343F"/>
    <w:rPr>
      <w:rFonts w:ascii="Lucida Grande" w:hAnsi="Lucida Grande" w:cs="Lucida Grande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8798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3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6" Type="http://schemas.openxmlformats.org/officeDocument/2006/relationships/endnotes" Target="endnotes.xml"/><Relationship Id="rId7" Type="http://schemas.openxmlformats.org/officeDocument/2006/relationships/hyperlink" Target="http://www.slack.com)" TargetMode="Externa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2</Pages>
  <Words>267</Words>
  <Characters>1527</Characters>
  <Application>Microsoft Macintosh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The Value Enablement Group, LLC.</Company>
  <LinksUpToDate>false</LinksUpToDate>
  <CharactersWithSpaces>1791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 wallk</dc:creator>
  <cp:keywords/>
  <dc:description/>
  <cp:lastModifiedBy>Jeffrey Wallk</cp:lastModifiedBy>
  <cp:revision>3</cp:revision>
  <dcterms:created xsi:type="dcterms:W3CDTF">2015-07-15T15:03:00Z</dcterms:created>
  <dcterms:modified xsi:type="dcterms:W3CDTF">2015-07-15T15:36:00Z</dcterms:modified>
</cp:coreProperties>
</file>