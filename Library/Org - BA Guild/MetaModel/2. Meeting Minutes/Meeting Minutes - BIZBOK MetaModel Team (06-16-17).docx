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4A82F1" w14:textId="77777777" w:rsidR="00417F68" w:rsidRDefault="00417F68" w:rsidP="00417F68"/>
    <w:p w14:paraId="648E0EFF" w14:textId="77777777" w:rsidR="00417F68" w:rsidRDefault="00417F68" w:rsidP="00417F68"/>
    <w:p w14:paraId="58C3362B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/>
          <w:bCs/>
        </w:rPr>
      </w:pPr>
      <w:r w:rsidRPr="0059110C">
        <w:rPr>
          <w:b/>
          <w:bCs/>
        </w:rPr>
        <w:t>Attendees:</w:t>
      </w:r>
    </w:p>
    <w:p w14:paraId="5401F30D" w14:textId="0F3778F4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Cs/>
        </w:rPr>
      </w:pPr>
      <w:r w:rsidRPr="0059110C">
        <w:rPr>
          <w:bCs/>
        </w:rPr>
        <w:t>Jim R, Chalon, M, Jeff W</w:t>
      </w:r>
    </w:p>
    <w:p w14:paraId="69D614FC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/>
          <w:bCs/>
        </w:rPr>
      </w:pPr>
    </w:p>
    <w:p w14:paraId="54EFEA87" w14:textId="77777777" w:rsidR="0059110C" w:rsidRPr="0059110C" w:rsidRDefault="0059110C" w:rsidP="0059110C">
      <w:pPr>
        <w:widowControl w:val="0"/>
        <w:autoSpaceDE w:val="0"/>
        <w:autoSpaceDN w:val="0"/>
        <w:adjustRightInd w:val="0"/>
        <w:ind w:left="360"/>
        <w:rPr>
          <w:b/>
          <w:bCs/>
        </w:rPr>
      </w:pPr>
      <w:r w:rsidRPr="0059110C">
        <w:rPr>
          <w:b/>
          <w:bCs/>
        </w:rPr>
        <w:t>Minutes:</w:t>
      </w:r>
    </w:p>
    <w:p w14:paraId="1C9F4BCF" w14:textId="5A01FA04" w:rsidR="00515FF6" w:rsidRDefault="000A3E1F" w:rsidP="00EC0AFC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szCs w:val="26"/>
        </w:rPr>
        <w:t xml:space="preserve">Chalon provided an update for Value Model </w:t>
      </w:r>
    </w:p>
    <w:p w14:paraId="726CFBBA" w14:textId="17E9805D" w:rsidR="000A3E1F" w:rsidRDefault="000A3E1F" w:rsidP="00EC0AFC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szCs w:val="26"/>
        </w:rPr>
        <w:t>Chalon provided guidance for Stakeholder Map</w:t>
      </w:r>
    </w:p>
    <w:p w14:paraId="18E15794" w14:textId="7A3DF49B" w:rsidR="000A3E1F" w:rsidRDefault="000A3E1F" w:rsidP="00EC0AFC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szCs w:val="26"/>
        </w:rPr>
        <w:t xml:space="preserve">Jim R wrote up some thoughts for a UML pattern for modeling classes and relationships that does not rely on associations. </w:t>
      </w:r>
    </w:p>
    <w:p w14:paraId="3B4C53F7" w14:textId="1C3DD2DF" w:rsidR="000A3E1F" w:rsidRDefault="000A3E1F" w:rsidP="00EC0AFC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szCs w:val="26"/>
        </w:rPr>
        <w:t xml:space="preserve">We discussed the idea of referencing </w:t>
      </w:r>
      <w:proofErr w:type="spellStart"/>
      <w:r>
        <w:rPr>
          <w:rFonts w:cs="Helvetica"/>
          <w:szCs w:val="26"/>
        </w:rPr>
        <w:t>ProdBOK</w:t>
      </w:r>
      <w:proofErr w:type="spellEnd"/>
      <w:r>
        <w:rPr>
          <w:rFonts w:cs="Helvetica"/>
          <w:szCs w:val="26"/>
        </w:rPr>
        <w:t xml:space="preserve"> for some of the Product Model concepts offered by Serge. However, this buts up against the generalized concept of Product covering Products &amp; Services.  Needs further discussion.</w:t>
      </w:r>
    </w:p>
    <w:p w14:paraId="35DDE242" w14:textId="6C045FDD" w:rsidR="000A3E1F" w:rsidRDefault="00BE6B9F" w:rsidP="00EC0AFC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szCs w:val="26"/>
        </w:rPr>
        <w:t xml:space="preserve">The notion of “triggers” for a Value Stream suggests overlap </w:t>
      </w:r>
      <w:r w:rsidR="001A77C8">
        <w:rPr>
          <w:rFonts w:cs="Helvetica"/>
          <w:szCs w:val="26"/>
        </w:rPr>
        <w:t xml:space="preserve">with process (event-driven), so that gets us down a slippery slope.  Perhaps, we’re better off associating triggers with Capabilities.  </w:t>
      </w:r>
    </w:p>
    <w:p w14:paraId="1E1858F0" w14:textId="2770BAD9" w:rsidR="001F0ADB" w:rsidRDefault="00352940" w:rsidP="00EC0AFC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szCs w:val="26"/>
        </w:rPr>
        <w:t xml:space="preserve">Participating stakeholder is responsible for carrying out a part or all of a capability (we could impart the notion of RACI at this point). </w:t>
      </w:r>
    </w:p>
    <w:p w14:paraId="31B85F2E" w14:textId="1804824E" w:rsidR="003279A3" w:rsidRDefault="003E0782" w:rsidP="00EC0AFC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szCs w:val="26"/>
        </w:rPr>
        <w:t xml:space="preserve">Team went through a lengthy discussion / review of Value Map </w:t>
      </w:r>
      <w:r w:rsidR="00B53A69">
        <w:rPr>
          <w:rFonts w:cs="Helvetica"/>
          <w:szCs w:val="26"/>
        </w:rPr>
        <w:t>and worked with Chalon to iterate the model</w:t>
      </w:r>
    </w:p>
    <w:p w14:paraId="0727AC2A" w14:textId="77777777" w:rsidR="00B53A69" w:rsidRPr="00EC0AFC" w:rsidRDefault="00B53A69" w:rsidP="00EC0AFC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rPr>
          <w:rFonts w:cs="Helvetica"/>
          <w:szCs w:val="26"/>
        </w:rPr>
      </w:pPr>
      <w:bookmarkStart w:id="0" w:name="_GoBack"/>
      <w:bookmarkEnd w:id="0"/>
    </w:p>
    <w:sectPr w:rsidR="00B53A69" w:rsidRPr="00EC0AFC" w:rsidSect="00F1535B">
      <w:headerReference w:type="default" r:id="rId7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814ED9" w14:textId="77777777" w:rsidR="00BE68E6" w:rsidRDefault="00BE68E6" w:rsidP="00CB0D62">
      <w:r>
        <w:separator/>
      </w:r>
    </w:p>
  </w:endnote>
  <w:endnote w:type="continuationSeparator" w:id="0">
    <w:p w14:paraId="606A1F63" w14:textId="77777777" w:rsidR="00BE68E6" w:rsidRDefault="00BE68E6" w:rsidP="00CB0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swiss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6C16A6" w14:textId="77777777" w:rsidR="00BE68E6" w:rsidRDefault="00BE68E6" w:rsidP="00CB0D62">
      <w:r>
        <w:separator/>
      </w:r>
    </w:p>
  </w:footnote>
  <w:footnote w:type="continuationSeparator" w:id="0">
    <w:p w14:paraId="6F5110BB" w14:textId="77777777" w:rsidR="00BE68E6" w:rsidRDefault="00BE68E6" w:rsidP="00CB0D6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10D180" w14:textId="77777777" w:rsidR="00997901" w:rsidRDefault="00997901" w:rsidP="00CB0D62">
    <w:pPr>
      <w:pStyle w:val="Heading1"/>
      <w:jc w:val="center"/>
    </w:pPr>
    <w:r>
      <w:t xml:space="preserve">BIZBOK </w:t>
    </w:r>
    <w:proofErr w:type="spellStart"/>
    <w:r>
      <w:t>MetaModel</w:t>
    </w:r>
    <w:proofErr w:type="spellEnd"/>
    <w:r>
      <w:t xml:space="preserve"> Team</w:t>
    </w:r>
  </w:p>
  <w:p w14:paraId="6141E35B" w14:textId="48A50AB6" w:rsidR="00997901" w:rsidRDefault="005B41FD" w:rsidP="00617798">
    <w:pPr>
      <w:pStyle w:val="Header"/>
      <w:jc w:val="center"/>
    </w:pPr>
    <w:r>
      <w:t>Minutes for Team Mee</w:t>
    </w:r>
    <w:r w:rsidR="009548AF">
      <w:t>ting (06</w:t>
    </w:r>
    <w:r w:rsidR="00633E80">
      <w:t>-</w:t>
    </w:r>
    <w:r w:rsidR="007E5938">
      <w:t>16</w:t>
    </w:r>
    <w:r>
      <w:t>-17</w:t>
    </w:r>
    <w:r w:rsidR="00997901">
      <w:t>)</w:t>
    </w:r>
  </w:p>
  <w:p w14:paraId="3DE61492" w14:textId="77777777" w:rsidR="00997901" w:rsidRDefault="00997901" w:rsidP="00CB0D6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3631B0F"/>
    <w:multiLevelType w:val="hybridMultilevel"/>
    <w:tmpl w:val="8B1C470C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4B135E1"/>
    <w:multiLevelType w:val="hybridMultilevel"/>
    <w:tmpl w:val="90A81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0C73B7"/>
    <w:multiLevelType w:val="hybridMultilevel"/>
    <w:tmpl w:val="E4C28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692A19"/>
    <w:multiLevelType w:val="hybridMultilevel"/>
    <w:tmpl w:val="0ABC15A6"/>
    <w:lvl w:ilvl="0" w:tplc="576E8EC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D745C0E"/>
    <w:multiLevelType w:val="hybridMultilevel"/>
    <w:tmpl w:val="B2B2D6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0F5434ED"/>
    <w:multiLevelType w:val="hybridMultilevel"/>
    <w:tmpl w:val="5ED44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25A3651"/>
    <w:multiLevelType w:val="hybridMultilevel"/>
    <w:tmpl w:val="18642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4175F89"/>
    <w:multiLevelType w:val="hybridMultilevel"/>
    <w:tmpl w:val="5C4E821C"/>
    <w:lvl w:ilvl="0" w:tplc="2734535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BA83A98"/>
    <w:multiLevelType w:val="hybridMultilevel"/>
    <w:tmpl w:val="73DC199C"/>
    <w:lvl w:ilvl="0" w:tplc="CC208212">
      <w:start w:val="10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DAC7F1C"/>
    <w:multiLevelType w:val="hybridMultilevel"/>
    <w:tmpl w:val="4C444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8471A4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6012B39"/>
    <w:multiLevelType w:val="hybridMultilevel"/>
    <w:tmpl w:val="C6C4C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C74400"/>
    <w:multiLevelType w:val="hybridMultilevel"/>
    <w:tmpl w:val="DB62E3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AE177AA"/>
    <w:multiLevelType w:val="hybridMultilevel"/>
    <w:tmpl w:val="0E981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B5401E"/>
    <w:multiLevelType w:val="hybridMultilevel"/>
    <w:tmpl w:val="EE20D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D974C5"/>
    <w:multiLevelType w:val="hybridMultilevel"/>
    <w:tmpl w:val="13667E4E"/>
    <w:lvl w:ilvl="0" w:tplc="0BB2F64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E92BB6"/>
    <w:multiLevelType w:val="hybridMultilevel"/>
    <w:tmpl w:val="36A0FDB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3C314E1"/>
    <w:multiLevelType w:val="hybridMultilevel"/>
    <w:tmpl w:val="42DA11F4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>
    <w:nsid w:val="55B972C2"/>
    <w:multiLevelType w:val="hybridMultilevel"/>
    <w:tmpl w:val="82D48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273AB5"/>
    <w:multiLevelType w:val="hybridMultilevel"/>
    <w:tmpl w:val="C6C87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2D42FF9"/>
    <w:multiLevelType w:val="hybridMultilevel"/>
    <w:tmpl w:val="527A71F4"/>
    <w:lvl w:ilvl="0" w:tplc="7548C07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503750C"/>
    <w:multiLevelType w:val="hybridMultilevel"/>
    <w:tmpl w:val="63308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6C558F0"/>
    <w:multiLevelType w:val="hybridMultilevel"/>
    <w:tmpl w:val="803AC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F3D36E9"/>
    <w:multiLevelType w:val="hybridMultilevel"/>
    <w:tmpl w:val="549AEA26"/>
    <w:lvl w:ilvl="0" w:tplc="0BB2F64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5ED5794"/>
    <w:multiLevelType w:val="hybridMultilevel"/>
    <w:tmpl w:val="08C86412"/>
    <w:lvl w:ilvl="0" w:tplc="4D10ECE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AE15A9B"/>
    <w:multiLevelType w:val="multilevel"/>
    <w:tmpl w:val="61EE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B233605"/>
    <w:multiLevelType w:val="hybridMultilevel"/>
    <w:tmpl w:val="52202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1"/>
  </w:num>
  <w:num w:numId="4">
    <w:abstractNumId w:val="20"/>
  </w:num>
  <w:num w:numId="5">
    <w:abstractNumId w:val="6"/>
  </w:num>
  <w:num w:numId="6">
    <w:abstractNumId w:val="25"/>
  </w:num>
  <w:num w:numId="7">
    <w:abstractNumId w:val="17"/>
  </w:num>
  <w:num w:numId="8">
    <w:abstractNumId w:val="4"/>
  </w:num>
  <w:num w:numId="9">
    <w:abstractNumId w:val="13"/>
  </w:num>
  <w:num w:numId="10">
    <w:abstractNumId w:val="7"/>
  </w:num>
  <w:num w:numId="11">
    <w:abstractNumId w:val="16"/>
  </w:num>
  <w:num w:numId="12">
    <w:abstractNumId w:val="9"/>
  </w:num>
  <w:num w:numId="13">
    <w:abstractNumId w:val="14"/>
  </w:num>
  <w:num w:numId="14">
    <w:abstractNumId w:val="23"/>
  </w:num>
  <w:num w:numId="15">
    <w:abstractNumId w:val="27"/>
  </w:num>
  <w:num w:numId="16">
    <w:abstractNumId w:val="12"/>
  </w:num>
  <w:num w:numId="17">
    <w:abstractNumId w:val="24"/>
  </w:num>
  <w:num w:numId="18">
    <w:abstractNumId w:val="18"/>
  </w:num>
  <w:num w:numId="19">
    <w:abstractNumId w:val="1"/>
  </w:num>
  <w:num w:numId="20">
    <w:abstractNumId w:val="2"/>
  </w:num>
  <w:num w:numId="21">
    <w:abstractNumId w:val="28"/>
  </w:num>
  <w:num w:numId="22">
    <w:abstractNumId w:val="5"/>
  </w:num>
  <w:num w:numId="23">
    <w:abstractNumId w:val="15"/>
  </w:num>
  <w:num w:numId="24">
    <w:abstractNumId w:val="19"/>
  </w:num>
  <w:num w:numId="25">
    <w:abstractNumId w:val="3"/>
  </w:num>
  <w:num w:numId="26">
    <w:abstractNumId w:val="26"/>
  </w:num>
  <w:num w:numId="27">
    <w:abstractNumId w:val="22"/>
  </w:num>
  <w:num w:numId="28">
    <w:abstractNumId w:val="10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9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D62"/>
    <w:rsid w:val="000122F3"/>
    <w:rsid w:val="00022119"/>
    <w:rsid w:val="00055A9A"/>
    <w:rsid w:val="00073CBA"/>
    <w:rsid w:val="000A3E1F"/>
    <w:rsid w:val="000A3FD1"/>
    <w:rsid w:val="000B343F"/>
    <w:rsid w:val="000B3792"/>
    <w:rsid w:val="000B4FF3"/>
    <w:rsid w:val="000D3232"/>
    <w:rsid w:val="000D41C9"/>
    <w:rsid w:val="000D6096"/>
    <w:rsid w:val="000E2D01"/>
    <w:rsid w:val="000F2A47"/>
    <w:rsid w:val="00102B9A"/>
    <w:rsid w:val="00124F91"/>
    <w:rsid w:val="00125AA1"/>
    <w:rsid w:val="0012751E"/>
    <w:rsid w:val="0014047D"/>
    <w:rsid w:val="001458C5"/>
    <w:rsid w:val="00154176"/>
    <w:rsid w:val="00170077"/>
    <w:rsid w:val="001846D2"/>
    <w:rsid w:val="0018511A"/>
    <w:rsid w:val="001868C8"/>
    <w:rsid w:val="00190118"/>
    <w:rsid w:val="001A104F"/>
    <w:rsid w:val="001A77C8"/>
    <w:rsid w:val="001B39CE"/>
    <w:rsid w:val="001B564E"/>
    <w:rsid w:val="001D0A6A"/>
    <w:rsid w:val="001D4386"/>
    <w:rsid w:val="001F0ADB"/>
    <w:rsid w:val="00217A82"/>
    <w:rsid w:val="00231A76"/>
    <w:rsid w:val="002405A4"/>
    <w:rsid w:val="00253C04"/>
    <w:rsid w:val="00256F6D"/>
    <w:rsid w:val="00263CEB"/>
    <w:rsid w:val="00264C9E"/>
    <w:rsid w:val="00275096"/>
    <w:rsid w:val="00293859"/>
    <w:rsid w:val="002A4E89"/>
    <w:rsid w:val="002A5025"/>
    <w:rsid w:val="002B5492"/>
    <w:rsid w:val="002D191C"/>
    <w:rsid w:val="002E58DE"/>
    <w:rsid w:val="002F0EC3"/>
    <w:rsid w:val="003206B2"/>
    <w:rsid w:val="003279A3"/>
    <w:rsid w:val="00327DC5"/>
    <w:rsid w:val="00347ABD"/>
    <w:rsid w:val="00352940"/>
    <w:rsid w:val="00355DC6"/>
    <w:rsid w:val="00356676"/>
    <w:rsid w:val="00366C2F"/>
    <w:rsid w:val="003747BD"/>
    <w:rsid w:val="003D0949"/>
    <w:rsid w:val="003D58E4"/>
    <w:rsid w:val="003E0782"/>
    <w:rsid w:val="003E3039"/>
    <w:rsid w:val="003F5B4B"/>
    <w:rsid w:val="00415C11"/>
    <w:rsid w:val="004167F6"/>
    <w:rsid w:val="00417F68"/>
    <w:rsid w:val="0043720B"/>
    <w:rsid w:val="00444594"/>
    <w:rsid w:val="0045449E"/>
    <w:rsid w:val="004663A7"/>
    <w:rsid w:val="00470FA1"/>
    <w:rsid w:val="00471947"/>
    <w:rsid w:val="00477863"/>
    <w:rsid w:val="00481CCE"/>
    <w:rsid w:val="004965F0"/>
    <w:rsid w:val="00497907"/>
    <w:rsid w:val="004A4ABC"/>
    <w:rsid w:val="004A7AD8"/>
    <w:rsid w:val="004C3F38"/>
    <w:rsid w:val="004F4981"/>
    <w:rsid w:val="00503BF0"/>
    <w:rsid w:val="00504B70"/>
    <w:rsid w:val="00507AC9"/>
    <w:rsid w:val="00515FF6"/>
    <w:rsid w:val="00524790"/>
    <w:rsid w:val="00525234"/>
    <w:rsid w:val="00556452"/>
    <w:rsid w:val="00564E7F"/>
    <w:rsid w:val="00576287"/>
    <w:rsid w:val="0057691F"/>
    <w:rsid w:val="005803C9"/>
    <w:rsid w:val="0059110C"/>
    <w:rsid w:val="00591922"/>
    <w:rsid w:val="005B41FD"/>
    <w:rsid w:val="005D51AA"/>
    <w:rsid w:val="005E64B7"/>
    <w:rsid w:val="00602EA9"/>
    <w:rsid w:val="006074A6"/>
    <w:rsid w:val="00617798"/>
    <w:rsid w:val="00633E80"/>
    <w:rsid w:val="00653032"/>
    <w:rsid w:val="006660B7"/>
    <w:rsid w:val="00666AF5"/>
    <w:rsid w:val="00674629"/>
    <w:rsid w:val="00691B12"/>
    <w:rsid w:val="006A4398"/>
    <w:rsid w:val="006D0C94"/>
    <w:rsid w:val="006D6467"/>
    <w:rsid w:val="00731A25"/>
    <w:rsid w:val="00740882"/>
    <w:rsid w:val="00740F5A"/>
    <w:rsid w:val="00744FA1"/>
    <w:rsid w:val="00747BB3"/>
    <w:rsid w:val="007921C3"/>
    <w:rsid w:val="00793117"/>
    <w:rsid w:val="0079353B"/>
    <w:rsid w:val="00795160"/>
    <w:rsid w:val="007C5D21"/>
    <w:rsid w:val="007C795B"/>
    <w:rsid w:val="007E5938"/>
    <w:rsid w:val="00830112"/>
    <w:rsid w:val="008305B1"/>
    <w:rsid w:val="00834C3E"/>
    <w:rsid w:val="008401CC"/>
    <w:rsid w:val="00856CDC"/>
    <w:rsid w:val="00856DBC"/>
    <w:rsid w:val="00857A6C"/>
    <w:rsid w:val="00890CD8"/>
    <w:rsid w:val="00895313"/>
    <w:rsid w:val="008C440F"/>
    <w:rsid w:val="008C4F6A"/>
    <w:rsid w:val="008D20A7"/>
    <w:rsid w:val="008D3DD8"/>
    <w:rsid w:val="008F27C7"/>
    <w:rsid w:val="008F2882"/>
    <w:rsid w:val="00905141"/>
    <w:rsid w:val="00906B76"/>
    <w:rsid w:val="00941EA3"/>
    <w:rsid w:val="00947B85"/>
    <w:rsid w:val="009548AF"/>
    <w:rsid w:val="00956E23"/>
    <w:rsid w:val="00976734"/>
    <w:rsid w:val="00987F5F"/>
    <w:rsid w:val="009902E7"/>
    <w:rsid w:val="00993610"/>
    <w:rsid w:val="00997901"/>
    <w:rsid w:val="009D3F43"/>
    <w:rsid w:val="009E0970"/>
    <w:rsid w:val="009F54EF"/>
    <w:rsid w:val="00A17724"/>
    <w:rsid w:val="00A2123F"/>
    <w:rsid w:val="00A56619"/>
    <w:rsid w:val="00A81675"/>
    <w:rsid w:val="00A81D19"/>
    <w:rsid w:val="00AB0DC2"/>
    <w:rsid w:val="00AB20B6"/>
    <w:rsid w:val="00AE70B6"/>
    <w:rsid w:val="00AF566F"/>
    <w:rsid w:val="00B04705"/>
    <w:rsid w:val="00B15F4B"/>
    <w:rsid w:val="00B4462B"/>
    <w:rsid w:val="00B4497F"/>
    <w:rsid w:val="00B53A69"/>
    <w:rsid w:val="00B57907"/>
    <w:rsid w:val="00B71D7C"/>
    <w:rsid w:val="00BA2B49"/>
    <w:rsid w:val="00BB01E4"/>
    <w:rsid w:val="00BE68E6"/>
    <w:rsid w:val="00BE6B9F"/>
    <w:rsid w:val="00BE700F"/>
    <w:rsid w:val="00C103D2"/>
    <w:rsid w:val="00C31EA1"/>
    <w:rsid w:val="00C3372D"/>
    <w:rsid w:val="00C42FD5"/>
    <w:rsid w:val="00C5361E"/>
    <w:rsid w:val="00C623C9"/>
    <w:rsid w:val="00C829B3"/>
    <w:rsid w:val="00C90CD1"/>
    <w:rsid w:val="00C97AB0"/>
    <w:rsid w:val="00CB0D62"/>
    <w:rsid w:val="00CD0B90"/>
    <w:rsid w:val="00CD76DE"/>
    <w:rsid w:val="00CE65AC"/>
    <w:rsid w:val="00D432FF"/>
    <w:rsid w:val="00D905B7"/>
    <w:rsid w:val="00DA76B4"/>
    <w:rsid w:val="00DD7AE7"/>
    <w:rsid w:val="00E1177E"/>
    <w:rsid w:val="00E17E1C"/>
    <w:rsid w:val="00E300EF"/>
    <w:rsid w:val="00E50A71"/>
    <w:rsid w:val="00E61612"/>
    <w:rsid w:val="00E62D4F"/>
    <w:rsid w:val="00E72227"/>
    <w:rsid w:val="00E807FE"/>
    <w:rsid w:val="00EB3196"/>
    <w:rsid w:val="00EC0AFC"/>
    <w:rsid w:val="00EE031F"/>
    <w:rsid w:val="00EE63CF"/>
    <w:rsid w:val="00EF19BD"/>
    <w:rsid w:val="00F1535B"/>
    <w:rsid w:val="00F2537B"/>
    <w:rsid w:val="00F773D9"/>
    <w:rsid w:val="00F85EDC"/>
    <w:rsid w:val="00FC149D"/>
    <w:rsid w:val="00FC3CA6"/>
    <w:rsid w:val="00FD655E"/>
    <w:rsid w:val="00FE549A"/>
    <w:rsid w:val="00FF0B21"/>
    <w:rsid w:val="00FF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79B32A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4E7F"/>
  </w:style>
  <w:style w:type="paragraph" w:styleId="Heading1">
    <w:name w:val="heading 1"/>
    <w:basedOn w:val="Normal"/>
    <w:next w:val="Normal"/>
    <w:link w:val="Heading1Char"/>
    <w:uiPriority w:val="9"/>
    <w:qFormat/>
    <w:rsid w:val="00CB0D6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0D62"/>
  </w:style>
  <w:style w:type="paragraph" w:styleId="Footer">
    <w:name w:val="footer"/>
    <w:basedOn w:val="Normal"/>
    <w:link w:val="Foot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0D62"/>
  </w:style>
  <w:style w:type="character" w:customStyle="1" w:styleId="Heading1Char">
    <w:name w:val="Heading 1 Char"/>
    <w:basedOn w:val="DefaultParagraphFont"/>
    <w:link w:val="Heading1"/>
    <w:uiPriority w:val="9"/>
    <w:rsid w:val="00CB0D6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E722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4E7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43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43F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79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8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6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4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6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3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5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7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0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7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4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2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3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8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3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138</Words>
  <Characters>790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Value Enablement Group, LLC.</Company>
  <LinksUpToDate>false</LinksUpToDate>
  <CharactersWithSpaces>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wallk</dc:creator>
  <cp:keywords/>
  <dc:description/>
  <cp:lastModifiedBy>Jeffrey Wallk</cp:lastModifiedBy>
  <cp:revision>5</cp:revision>
  <dcterms:created xsi:type="dcterms:W3CDTF">2017-06-16T21:59:00Z</dcterms:created>
  <dcterms:modified xsi:type="dcterms:W3CDTF">2017-06-16T23:16:00Z</dcterms:modified>
</cp:coreProperties>
</file>