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Default="00564E7F" w:rsidP="00564E7F">
      <w:r w:rsidRPr="00417F68">
        <w:t>Jeff Wallk</w:t>
      </w:r>
    </w:p>
    <w:p w14:paraId="2706F9C8" w14:textId="77777777" w:rsidR="00FF425F" w:rsidRDefault="00FF425F" w:rsidP="00FF425F">
      <w:r>
        <w:t>Bill Ulrich</w:t>
      </w:r>
    </w:p>
    <w:p w14:paraId="6101402B" w14:textId="77777777" w:rsidR="00FF425F" w:rsidRPr="00417F68" w:rsidRDefault="00FF425F" w:rsidP="00FF425F">
      <w:r w:rsidRPr="00417F68">
        <w:t>Jim Rhyme</w:t>
      </w:r>
    </w:p>
    <w:p w14:paraId="26300C03" w14:textId="77777777" w:rsidR="00FF425F" w:rsidRDefault="00FF425F" w:rsidP="00FF425F">
      <w:r>
        <w:t>Serge Behar</w:t>
      </w:r>
    </w:p>
    <w:p w14:paraId="380B3200" w14:textId="77777777" w:rsidR="00444594" w:rsidRDefault="00444594" w:rsidP="00444594">
      <w:r>
        <w:t>Brad Jeter</w:t>
      </w:r>
    </w:p>
    <w:p w14:paraId="2089EE44" w14:textId="66865D06" w:rsidR="00444594" w:rsidRDefault="00444594" w:rsidP="00444594">
      <w:r>
        <w:t>Terry Roach</w:t>
      </w:r>
    </w:p>
    <w:p w14:paraId="34C816E7" w14:textId="6488B23C" w:rsidR="00564E7F" w:rsidRPr="00417F68" w:rsidRDefault="00564E7F" w:rsidP="00564E7F"/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1F9E9463" w14:textId="77777777" w:rsidR="00E62D4F" w:rsidRDefault="00E62D4F" w:rsidP="00E62D4F">
      <w:r w:rsidRPr="00417F68">
        <w:t>Lloyd Dugan</w:t>
      </w:r>
    </w:p>
    <w:p w14:paraId="33ADC4AB" w14:textId="77777777" w:rsidR="00FF425F" w:rsidRDefault="00FF425F" w:rsidP="00FF425F">
      <w:r>
        <w:t>Jeff Crites</w:t>
      </w:r>
    </w:p>
    <w:p w14:paraId="476CDD3B" w14:textId="77777777" w:rsidR="00FF425F" w:rsidRDefault="00FF425F" w:rsidP="00FF425F">
      <w:r>
        <w:t>Alain Picard</w:t>
      </w:r>
    </w:p>
    <w:p w14:paraId="367003CA" w14:textId="77777777" w:rsidR="00FF425F" w:rsidRDefault="00FF425F" w:rsidP="00FF425F">
      <w:r>
        <w:t>Scott Parkin</w:t>
      </w:r>
    </w:p>
    <w:p w14:paraId="024E30AE" w14:textId="77777777" w:rsidR="00FF425F" w:rsidRDefault="00FF425F" w:rsidP="00FF425F">
      <w:r>
        <w:t>Adina Aldea</w:t>
      </w:r>
    </w:p>
    <w:p w14:paraId="147198B9" w14:textId="77777777" w:rsidR="00FF425F" w:rsidRDefault="00FF425F" w:rsidP="00FF425F">
      <w:r>
        <w:t>Derek Renouf</w:t>
      </w:r>
    </w:p>
    <w:p w14:paraId="26C609F3" w14:textId="4F8C7386" w:rsidR="009E0970" w:rsidRPr="00417F68" w:rsidRDefault="009E0970" w:rsidP="00FF425F">
      <w:r>
        <w:t>Chalon Mullins</w:t>
      </w:r>
    </w:p>
    <w:p w14:paraId="7B691056" w14:textId="238B8DA7" w:rsidR="0043720B" w:rsidRDefault="005B41FD" w:rsidP="0043720B">
      <w:r>
        <w:t>Chris Armstrong</w:t>
      </w:r>
      <w:r w:rsidR="0043720B" w:rsidRPr="00417F68">
        <w:t xml:space="preserve"> </w:t>
      </w:r>
    </w:p>
    <w:p w14:paraId="481F3C2C" w14:textId="77777777" w:rsidR="005B41FD" w:rsidRDefault="005B41FD" w:rsidP="00564E7F">
      <w:r>
        <w:t>Dave Dugal</w:t>
      </w:r>
    </w:p>
    <w:p w14:paraId="78766BE4" w14:textId="77777777" w:rsidR="005B41FD" w:rsidRDefault="005B41FD" w:rsidP="00564E7F">
      <w:r>
        <w:t>Frank Kowalkowski</w:t>
      </w:r>
    </w:p>
    <w:p w14:paraId="3E9B3409" w14:textId="4E8694F3" w:rsidR="00564E7F" w:rsidRDefault="005B41FD" w:rsidP="00564E7F">
      <w:r>
        <w:t>Phillipp Kutter</w:t>
      </w:r>
      <w:r w:rsidR="00564E7F" w:rsidRPr="00417F68">
        <w:t> </w:t>
      </w:r>
    </w:p>
    <w:p w14:paraId="3D2DBE62" w14:textId="1EED7FB5" w:rsidR="00FC149D" w:rsidRPr="00417F68" w:rsidRDefault="00FC149D" w:rsidP="00564E7F">
      <w:r>
        <w:t>James Corcoran</w:t>
      </w:r>
    </w:p>
    <w:p w14:paraId="19A38CBF" w14:textId="77777777" w:rsidR="002E58DE" w:rsidRDefault="002E58DE" w:rsidP="002E58DE">
      <w:r>
        <w:t>(Dennis &amp; Stephen)</w:t>
      </w:r>
    </w:p>
    <w:p w14:paraId="3401BF1D" w14:textId="77777777" w:rsidR="00617798" w:rsidRDefault="00617798" w:rsidP="00564E7F"/>
    <w:p w14:paraId="5ABA7337" w14:textId="6A48A99C" w:rsidR="008F27C7" w:rsidRPr="00793117" w:rsidRDefault="00793117" w:rsidP="00793117">
      <w:r w:rsidRPr="00793117">
        <w:rPr>
          <w:b/>
          <w:bCs/>
        </w:rPr>
        <w:t>Agenda</w:t>
      </w:r>
      <w:r w:rsidR="00617798" w:rsidRPr="00793117">
        <w:rPr>
          <w:b/>
          <w:bCs/>
        </w:rPr>
        <w:t>:</w:t>
      </w:r>
    </w:p>
    <w:p w14:paraId="1710FD2E" w14:textId="6382B926" w:rsidR="00617798" w:rsidRPr="00617798" w:rsidRDefault="00617798" w:rsidP="00617798"/>
    <w:p w14:paraId="5E4A710C" w14:textId="46CA8043" w:rsidR="00905141" w:rsidRDefault="00FF425F" w:rsidP="00905141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Review Roadmap (proposed by Jeff W)</w:t>
      </w:r>
    </w:p>
    <w:p w14:paraId="2FD772D3" w14:textId="65025CD0" w:rsidR="00C103D2" w:rsidRDefault="00FF425F" w:rsidP="00905141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Decision:  Meeting Times going forward</w:t>
      </w:r>
    </w:p>
    <w:p w14:paraId="62B88D86" w14:textId="26AF741A" w:rsidR="00D905B7" w:rsidRPr="00EE031F" w:rsidRDefault="00FF425F" w:rsidP="00EE031F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Decision:  Issue Tracking Tool</w:t>
      </w:r>
    </w:p>
    <w:p w14:paraId="5D1A43D7" w14:textId="77777777" w:rsidR="00D905B7" w:rsidRDefault="00D905B7" w:rsidP="00D905B7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3B0FCB2D" w14:textId="309EF7CC" w:rsidR="00617798" w:rsidRPr="00617798" w:rsidRDefault="00617798" w:rsidP="00617798">
      <w:r w:rsidRPr="00617798">
        <w:t>========================================== </w:t>
      </w:r>
    </w:p>
    <w:p w14:paraId="0FB60347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4A88100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F69BE68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>Minutes:</w:t>
      </w:r>
    </w:p>
    <w:p w14:paraId="448275C9" w14:textId="6D1282FE" w:rsidR="006074A6" w:rsidRDefault="00A17724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Attendees approved the ap</w:t>
      </w:r>
      <w:r w:rsidR="00731A25">
        <w:rPr>
          <w:rFonts w:cs="Helvetica"/>
          <w:bCs/>
        </w:rPr>
        <w:t xml:space="preserve">proach for the roadmap  </w:t>
      </w:r>
    </w:p>
    <w:p w14:paraId="58A2C947" w14:textId="0E9853A0" w:rsidR="00731A25" w:rsidRDefault="00275096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Looks like most everyone will be able to make a regular team meeting on Friday after</w:t>
      </w:r>
      <w:r w:rsidR="00F2537B">
        <w:rPr>
          <w:rFonts w:cs="Helvetica"/>
          <w:bCs/>
        </w:rPr>
        <w:t>noon at 4:00 pm (Central Time), including folks from Australia.</w:t>
      </w:r>
    </w:p>
    <w:p w14:paraId="65E49E43" w14:textId="726B57CD" w:rsidR="00F2537B" w:rsidRDefault="00F2537B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Only concern is Adina, who’s time frame may not square with this late time and possibly a few others due to periodic conflicts. Perhaps Jeff Crites can schedule an earlier time for these folks on Friday at 2:00 pm (Central Time)</w:t>
      </w:r>
    </w:p>
    <w:p w14:paraId="406B60BF" w14:textId="5F74EB14" w:rsidR="00F2537B" w:rsidRDefault="00F2537B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Please review the suggested roles at the bottom of the Roadmap and let Jeff W. know if each of you are OKAY with the role.</w:t>
      </w:r>
    </w:p>
    <w:p w14:paraId="0F488B3E" w14:textId="6F62DCD3" w:rsidR="00731A25" w:rsidRDefault="00F2537B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lastRenderedPageBreak/>
        <w:t>Decision: Team meetings will now be scheduled every other week on Friday afternoons at 4:00 Central Time.</w:t>
      </w:r>
    </w:p>
    <w:p w14:paraId="6D5DDF99" w14:textId="77777777" w:rsidR="00F2537B" w:rsidRDefault="00F2537B" w:rsidP="00F2537B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/>
          <w:bCs/>
          <w:color w:val="FF0000"/>
        </w:rPr>
      </w:pPr>
      <w:r w:rsidRPr="00F2537B">
        <w:rPr>
          <w:rFonts w:cs="Helvetica"/>
          <w:b/>
          <w:bCs/>
          <w:color w:val="FF0000"/>
        </w:rPr>
        <w:t>Next Team meeting will be 12/28</w:t>
      </w:r>
    </w:p>
    <w:p w14:paraId="3D8130E9" w14:textId="77777777" w:rsidR="00BB01E4" w:rsidRPr="00F2537B" w:rsidRDefault="00BB01E4" w:rsidP="00BB01E4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  <w:color w:val="000000" w:themeColor="text1"/>
        </w:rPr>
      </w:pPr>
      <w:r>
        <w:rPr>
          <w:rFonts w:cs="Helvetica"/>
          <w:bCs/>
          <w:color w:val="000000" w:themeColor="text1"/>
        </w:rPr>
        <w:t xml:space="preserve">Jeff W will use his ZOOM account for the Friday Meetings </w:t>
      </w:r>
    </w:p>
    <w:p w14:paraId="7C877C85" w14:textId="643AD0F7" w:rsidR="00666AF5" w:rsidRPr="00F2537B" w:rsidRDefault="00F2537B" w:rsidP="00F2537B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  <w:color w:val="000000" w:themeColor="text1"/>
        </w:rPr>
      </w:pPr>
      <w:r w:rsidRPr="00F2537B">
        <w:rPr>
          <w:rFonts w:cs="Helvetica"/>
          <w:bCs/>
          <w:color w:val="000000" w:themeColor="text1"/>
        </w:rPr>
        <w:t xml:space="preserve">Separate </w:t>
      </w:r>
      <w:r w:rsidR="00666AF5" w:rsidRPr="00F2537B">
        <w:rPr>
          <w:rFonts w:cs="Helvetica"/>
          <w:bCs/>
          <w:color w:val="000000" w:themeColor="text1"/>
        </w:rPr>
        <w:t>Core Team</w:t>
      </w:r>
      <w:r w:rsidRPr="00F2537B">
        <w:rPr>
          <w:rFonts w:cs="Helvetica"/>
          <w:bCs/>
          <w:color w:val="000000" w:themeColor="text1"/>
        </w:rPr>
        <w:t xml:space="preserve"> meetings will be scheduled in May to begin the review cycles for artifacts</w:t>
      </w:r>
    </w:p>
    <w:p w14:paraId="191B602D" w14:textId="1C639136" w:rsidR="00F2537B" w:rsidRDefault="00F2537B" w:rsidP="00F2537B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  <w:color w:val="000000" w:themeColor="text1"/>
        </w:rPr>
      </w:pPr>
      <w:r w:rsidRPr="00F2537B">
        <w:rPr>
          <w:rFonts w:cs="Helvetica"/>
          <w:bCs/>
          <w:color w:val="000000" w:themeColor="text1"/>
        </w:rPr>
        <w:t>Decision</w:t>
      </w:r>
      <w:r>
        <w:rPr>
          <w:rFonts w:cs="Helvetica"/>
          <w:bCs/>
          <w:color w:val="000000" w:themeColor="text1"/>
        </w:rPr>
        <w:t>: Team will purchase a small license for Jira to begin tracking issues and task assignments.</w:t>
      </w:r>
    </w:p>
    <w:p w14:paraId="4E7FEAE7" w14:textId="19D67541" w:rsidR="00F2537B" w:rsidRDefault="00F2537B" w:rsidP="00F2537B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  <w:color w:val="000000" w:themeColor="text1"/>
        </w:rPr>
      </w:pPr>
      <w:r>
        <w:rPr>
          <w:rFonts w:cs="Helvetica"/>
          <w:bCs/>
          <w:color w:val="000000" w:themeColor="text1"/>
        </w:rPr>
        <w:t>Jim Rhyne to purchase and setup with Jeff W.  Once available, we’ll start out with a limited set of licenses (10) and gauge participation and determine if we need to expand in the future.</w:t>
      </w:r>
    </w:p>
    <w:p w14:paraId="719E52BA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61D89C6F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 xml:space="preserve">Actions Required: </w:t>
      </w:r>
    </w:p>
    <w:p w14:paraId="25EE2AFB" w14:textId="535CFE27" w:rsidR="00253C04" w:rsidRPr="00524790" w:rsidRDefault="00524790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 xml:space="preserve">(All) Review Part 6 of the RFP </w:t>
      </w:r>
      <w:r w:rsidR="00F2537B">
        <w:rPr>
          <w:rFonts w:cs="Helvetica"/>
          <w:bCs/>
        </w:rPr>
        <w:t>(uploaded to Guild site)</w:t>
      </w:r>
    </w:p>
    <w:p w14:paraId="3624A6E2" w14:textId="77777777" w:rsidR="00F2537B" w:rsidRPr="00F2537B" w:rsidRDefault="00524790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>(Jeff</w:t>
      </w:r>
      <w:r w:rsidR="00F2537B">
        <w:rPr>
          <w:rFonts w:cs="Helvetica"/>
          <w:bCs/>
        </w:rPr>
        <w:t xml:space="preserve"> W</w:t>
      </w:r>
      <w:r>
        <w:rPr>
          <w:rFonts w:cs="Helvetica"/>
          <w:bCs/>
        </w:rPr>
        <w:t xml:space="preserve">) </w:t>
      </w:r>
      <w:r w:rsidR="00F2537B">
        <w:rPr>
          <w:rFonts w:cs="Helvetica"/>
          <w:bCs/>
        </w:rPr>
        <w:t xml:space="preserve">send out </w:t>
      </w:r>
      <w:r>
        <w:rPr>
          <w:rFonts w:cs="Helvetica"/>
          <w:bCs/>
        </w:rPr>
        <w:t xml:space="preserve">minutes </w:t>
      </w:r>
    </w:p>
    <w:p w14:paraId="665B39D6" w14:textId="0D2DF258" w:rsidR="00524790" w:rsidRPr="00524790" w:rsidRDefault="00F2537B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>(Jeff W) s</w:t>
      </w:r>
      <w:r w:rsidR="00524790">
        <w:rPr>
          <w:rFonts w:cs="Helvetica"/>
          <w:bCs/>
        </w:rPr>
        <w:t>etup of meetings for teams</w:t>
      </w:r>
    </w:p>
    <w:p w14:paraId="2A10BD27" w14:textId="6B1A47BA" w:rsidR="00515FF6" w:rsidRDefault="00515FF6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(All) respond with approvals / changes to Roadmap work alignment</w:t>
      </w:r>
    </w:p>
    <w:p w14:paraId="1C9F4BCF" w14:textId="6A3E8AB3" w:rsidR="00515FF6" w:rsidRPr="00253C04" w:rsidRDefault="00BB01E4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(All) review meeting minutes and accept team meeting invites </w:t>
      </w:r>
      <w:bookmarkStart w:id="0" w:name="_GoBack"/>
      <w:bookmarkEnd w:id="0"/>
    </w:p>
    <w:sectPr w:rsidR="00515FF6" w:rsidRPr="00253C04" w:rsidSect="00F1535B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0D947" w14:textId="77777777" w:rsidR="00956E23" w:rsidRDefault="00956E23" w:rsidP="00CB0D62">
      <w:r>
        <w:separator/>
      </w:r>
    </w:p>
  </w:endnote>
  <w:endnote w:type="continuationSeparator" w:id="0">
    <w:p w14:paraId="1DE7209A" w14:textId="77777777" w:rsidR="00956E23" w:rsidRDefault="00956E23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34EDBC" w14:textId="77777777" w:rsidR="00956E23" w:rsidRDefault="00956E23" w:rsidP="00CB0D62">
      <w:r>
        <w:separator/>
      </w:r>
    </w:p>
  </w:footnote>
  <w:footnote w:type="continuationSeparator" w:id="0">
    <w:p w14:paraId="16DB5EA8" w14:textId="77777777" w:rsidR="00956E23" w:rsidRDefault="00956E23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>BIZBOK MetaModel Team</w:t>
    </w:r>
  </w:p>
  <w:p w14:paraId="6141E35B" w14:textId="47C3F04F" w:rsidR="00997901" w:rsidRDefault="005B41FD" w:rsidP="00617798">
    <w:pPr>
      <w:pStyle w:val="Header"/>
      <w:jc w:val="center"/>
    </w:pPr>
    <w:r>
      <w:t>Minutes for Team Mee</w:t>
    </w:r>
    <w:r w:rsidR="00633E80">
      <w:t>ting (04-</w:t>
    </w:r>
    <w:r w:rsidR="001D4386">
      <w:t>14</w:t>
    </w:r>
    <w:r>
      <w:t>-17</w:t>
    </w:r>
    <w:r w:rsidR="00997901">
      <w:t>)</w:t>
    </w:r>
  </w:p>
  <w:p w14:paraId="3DE61492" w14:textId="77777777" w:rsidR="00997901" w:rsidRDefault="00997901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75F89"/>
    <w:multiLevelType w:val="hybridMultilevel"/>
    <w:tmpl w:val="5C4E821C"/>
    <w:lvl w:ilvl="0" w:tplc="273453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D42FF9"/>
    <w:multiLevelType w:val="hybridMultilevel"/>
    <w:tmpl w:val="527A71F4"/>
    <w:lvl w:ilvl="0" w:tplc="7548C0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D5794"/>
    <w:multiLevelType w:val="hybridMultilevel"/>
    <w:tmpl w:val="08C86412"/>
    <w:lvl w:ilvl="0" w:tplc="4D10EC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20"/>
  </w:num>
  <w:num w:numId="5">
    <w:abstractNumId w:val="6"/>
  </w:num>
  <w:num w:numId="6">
    <w:abstractNumId w:val="24"/>
  </w:num>
  <w:num w:numId="7">
    <w:abstractNumId w:val="17"/>
  </w:num>
  <w:num w:numId="8">
    <w:abstractNumId w:val="4"/>
  </w:num>
  <w:num w:numId="9">
    <w:abstractNumId w:val="13"/>
  </w:num>
  <w:num w:numId="10">
    <w:abstractNumId w:val="7"/>
  </w:num>
  <w:num w:numId="11">
    <w:abstractNumId w:val="16"/>
  </w:num>
  <w:num w:numId="12">
    <w:abstractNumId w:val="9"/>
  </w:num>
  <w:num w:numId="13">
    <w:abstractNumId w:val="14"/>
  </w:num>
  <w:num w:numId="14">
    <w:abstractNumId w:val="22"/>
  </w:num>
  <w:num w:numId="15">
    <w:abstractNumId w:val="26"/>
  </w:num>
  <w:num w:numId="16">
    <w:abstractNumId w:val="12"/>
  </w:num>
  <w:num w:numId="17">
    <w:abstractNumId w:val="23"/>
  </w:num>
  <w:num w:numId="18">
    <w:abstractNumId w:val="18"/>
  </w:num>
  <w:num w:numId="19">
    <w:abstractNumId w:val="1"/>
  </w:num>
  <w:num w:numId="20">
    <w:abstractNumId w:val="2"/>
  </w:num>
  <w:num w:numId="21">
    <w:abstractNumId w:val="27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  <w:num w:numId="26">
    <w:abstractNumId w:val="25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FD1"/>
    <w:rsid w:val="000B343F"/>
    <w:rsid w:val="000B3792"/>
    <w:rsid w:val="000D3232"/>
    <w:rsid w:val="000D41C9"/>
    <w:rsid w:val="000D6096"/>
    <w:rsid w:val="000E2D01"/>
    <w:rsid w:val="000F2A47"/>
    <w:rsid w:val="00102B9A"/>
    <w:rsid w:val="00124F91"/>
    <w:rsid w:val="00125AA1"/>
    <w:rsid w:val="0012751E"/>
    <w:rsid w:val="0014047D"/>
    <w:rsid w:val="00154176"/>
    <w:rsid w:val="001868C8"/>
    <w:rsid w:val="001A104F"/>
    <w:rsid w:val="001B39CE"/>
    <w:rsid w:val="001B564E"/>
    <w:rsid w:val="001D0A6A"/>
    <w:rsid w:val="001D4386"/>
    <w:rsid w:val="00217A82"/>
    <w:rsid w:val="00231A76"/>
    <w:rsid w:val="002405A4"/>
    <w:rsid w:val="00253C04"/>
    <w:rsid w:val="00256F6D"/>
    <w:rsid w:val="00263CEB"/>
    <w:rsid w:val="00264C9E"/>
    <w:rsid w:val="00275096"/>
    <w:rsid w:val="00293859"/>
    <w:rsid w:val="002A4E89"/>
    <w:rsid w:val="002A5025"/>
    <w:rsid w:val="002B5492"/>
    <w:rsid w:val="002E58DE"/>
    <w:rsid w:val="002F0EC3"/>
    <w:rsid w:val="003206B2"/>
    <w:rsid w:val="00327DC5"/>
    <w:rsid w:val="00347ABD"/>
    <w:rsid w:val="00355DC6"/>
    <w:rsid w:val="00356676"/>
    <w:rsid w:val="00366C2F"/>
    <w:rsid w:val="003747BD"/>
    <w:rsid w:val="003D0949"/>
    <w:rsid w:val="003D58E4"/>
    <w:rsid w:val="003E3039"/>
    <w:rsid w:val="003F5B4B"/>
    <w:rsid w:val="00415C11"/>
    <w:rsid w:val="004167F6"/>
    <w:rsid w:val="00417F68"/>
    <w:rsid w:val="0043720B"/>
    <w:rsid w:val="00444594"/>
    <w:rsid w:val="0045449E"/>
    <w:rsid w:val="004663A7"/>
    <w:rsid w:val="00470FA1"/>
    <w:rsid w:val="00471947"/>
    <w:rsid w:val="00477863"/>
    <w:rsid w:val="00481CCE"/>
    <w:rsid w:val="004965F0"/>
    <w:rsid w:val="00497907"/>
    <w:rsid w:val="004A4ABC"/>
    <w:rsid w:val="004A7AD8"/>
    <w:rsid w:val="00503BF0"/>
    <w:rsid w:val="00504B70"/>
    <w:rsid w:val="00507AC9"/>
    <w:rsid w:val="00515FF6"/>
    <w:rsid w:val="00524790"/>
    <w:rsid w:val="00525234"/>
    <w:rsid w:val="00556452"/>
    <w:rsid w:val="00564E7F"/>
    <w:rsid w:val="0057691F"/>
    <w:rsid w:val="005803C9"/>
    <w:rsid w:val="00591922"/>
    <w:rsid w:val="005B41FD"/>
    <w:rsid w:val="005E64B7"/>
    <w:rsid w:val="00602EA9"/>
    <w:rsid w:val="006074A6"/>
    <w:rsid w:val="00617798"/>
    <w:rsid w:val="00633E80"/>
    <w:rsid w:val="00653032"/>
    <w:rsid w:val="006660B7"/>
    <w:rsid w:val="00666AF5"/>
    <w:rsid w:val="006A4398"/>
    <w:rsid w:val="006D0C94"/>
    <w:rsid w:val="006D6467"/>
    <w:rsid w:val="00731A25"/>
    <w:rsid w:val="00740882"/>
    <w:rsid w:val="00740F5A"/>
    <w:rsid w:val="00747BB3"/>
    <w:rsid w:val="007921C3"/>
    <w:rsid w:val="00793117"/>
    <w:rsid w:val="007C5D21"/>
    <w:rsid w:val="007C795B"/>
    <w:rsid w:val="008305B1"/>
    <w:rsid w:val="008401CC"/>
    <w:rsid w:val="00856CDC"/>
    <w:rsid w:val="00856DBC"/>
    <w:rsid w:val="00857A6C"/>
    <w:rsid w:val="00890CD8"/>
    <w:rsid w:val="00895313"/>
    <w:rsid w:val="008C440F"/>
    <w:rsid w:val="008C4F6A"/>
    <w:rsid w:val="008D20A7"/>
    <w:rsid w:val="008D3DD8"/>
    <w:rsid w:val="008F27C7"/>
    <w:rsid w:val="008F2882"/>
    <w:rsid w:val="00905141"/>
    <w:rsid w:val="00906B76"/>
    <w:rsid w:val="00941EA3"/>
    <w:rsid w:val="00947B85"/>
    <w:rsid w:val="00956E23"/>
    <w:rsid w:val="00976734"/>
    <w:rsid w:val="00987F5F"/>
    <w:rsid w:val="009902E7"/>
    <w:rsid w:val="00993610"/>
    <w:rsid w:val="00997901"/>
    <w:rsid w:val="009D3F43"/>
    <w:rsid w:val="009E0970"/>
    <w:rsid w:val="009F54EF"/>
    <w:rsid w:val="00A17724"/>
    <w:rsid w:val="00A56619"/>
    <w:rsid w:val="00A81D19"/>
    <w:rsid w:val="00AB0DC2"/>
    <w:rsid w:val="00AB20B6"/>
    <w:rsid w:val="00AE70B6"/>
    <w:rsid w:val="00AF566F"/>
    <w:rsid w:val="00B04705"/>
    <w:rsid w:val="00B4462B"/>
    <w:rsid w:val="00B57907"/>
    <w:rsid w:val="00B71D7C"/>
    <w:rsid w:val="00BA2B49"/>
    <w:rsid w:val="00BB01E4"/>
    <w:rsid w:val="00BE700F"/>
    <w:rsid w:val="00C103D2"/>
    <w:rsid w:val="00C31EA1"/>
    <w:rsid w:val="00C3372D"/>
    <w:rsid w:val="00C42FD5"/>
    <w:rsid w:val="00C5361E"/>
    <w:rsid w:val="00C829B3"/>
    <w:rsid w:val="00C90CD1"/>
    <w:rsid w:val="00C97AB0"/>
    <w:rsid w:val="00CB0D62"/>
    <w:rsid w:val="00CD0B90"/>
    <w:rsid w:val="00CD76DE"/>
    <w:rsid w:val="00CE65AC"/>
    <w:rsid w:val="00D432FF"/>
    <w:rsid w:val="00D905B7"/>
    <w:rsid w:val="00DA76B4"/>
    <w:rsid w:val="00E1177E"/>
    <w:rsid w:val="00E17E1C"/>
    <w:rsid w:val="00E300EF"/>
    <w:rsid w:val="00E50A71"/>
    <w:rsid w:val="00E61612"/>
    <w:rsid w:val="00E62D4F"/>
    <w:rsid w:val="00E72227"/>
    <w:rsid w:val="00E807FE"/>
    <w:rsid w:val="00EE031F"/>
    <w:rsid w:val="00EE63CF"/>
    <w:rsid w:val="00EF19BD"/>
    <w:rsid w:val="00F1535B"/>
    <w:rsid w:val="00F2537B"/>
    <w:rsid w:val="00F85EDC"/>
    <w:rsid w:val="00FC149D"/>
    <w:rsid w:val="00FC3CA6"/>
    <w:rsid w:val="00FD655E"/>
    <w:rsid w:val="00FF0B21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275</Words>
  <Characters>1571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3</cp:revision>
  <dcterms:created xsi:type="dcterms:W3CDTF">2017-04-17T10:57:00Z</dcterms:created>
  <dcterms:modified xsi:type="dcterms:W3CDTF">2017-04-17T12:47:00Z</dcterms:modified>
</cp:coreProperties>
</file>