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B4A82F1" w14:textId="77777777" w:rsidR="00417F68" w:rsidRDefault="00417F68" w:rsidP="00417F68"/>
    <w:p w14:paraId="648E0EFF" w14:textId="77777777" w:rsidR="00417F68" w:rsidRDefault="00417F68" w:rsidP="00417F68"/>
    <w:p w14:paraId="11EEFFFE" w14:textId="77777777" w:rsidR="00564E7F" w:rsidRPr="00417F68" w:rsidRDefault="00564E7F" w:rsidP="00564E7F">
      <w:r w:rsidRPr="00417F68">
        <w:rPr>
          <w:b/>
          <w:bCs/>
        </w:rPr>
        <w:t>Attendees:</w:t>
      </w:r>
    </w:p>
    <w:p w14:paraId="50AEA04E" w14:textId="77777777" w:rsidR="00564E7F" w:rsidRDefault="00564E7F" w:rsidP="00564E7F">
      <w:r w:rsidRPr="00417F68">
        <w:t>Jeff Wallk</w:t>
      </w:r>
    </w:p>
    <w:p w14:paraId="2B953B94" w14:textId="77777777" w:rsidR="002B5492" w:rsidRDefault="002B5492" w:rsidP="002B5492">
      <w:r>
        <w:t>Jeff Crites</w:t>
      </w:r>
    </w:p>
    <w:p w14:paraId="4A8D71C9" w14:textId="77777777" w:rsidR="00E62D4F" w:rsidRDefault="00E62D4F" w:rsidP="00E62D4F">
      <w:r>
        <w:t>Bill Ulrich</w:t>
      </w:r>
    </w:p>
    <w:p w14:paraId="281D21FD" w14:textId="77777777" w:rsidR="009E0970" w:rsidRDefault="009E0970" w:rsidP="009E0970">
      <w:r>
        <w:t>Alain Picard</w:t>
      </w:r>
    </w:p>
    <w:p w14:paraId="20C345B9" w14:textId="553252CE" w:rsidR="009E0970" w:rsidRDefault="009E0970" w:rsidP="009E0970">
      <w:r>
        <w:t xml:space="preserve">Scott </w:t>
      </w:r>
      <w:r w:rsidR="00747BB3">
        <w:t>Parkin</w:t>
      </w:r>
    </w:p>
    <w:p w14:paraId="43173583" w14:textId="23B64BED" w:rsidR="005B41FD" w:rsidRDefault="005B41FD" w:rsidP="009E0970">
      <w:r>
        <w:t>Adina Aldea</w:t>
      </w:r>
    </w:p>
    <w:p w14:paraId="3BC60F3E" w14:textId="1382E2ED" w:rsidR="005B41FD" w:rsidRDefault="005B41FD" w:rsidP="009E0970">
      <w:r>
        <w:t>Serge Behar</w:t>
      </w:r>
    </w:p>
    <w:p w14:paraId="1C0D203F" w14:textId="54014339" w:rsidR="005B41FD" w:rsidRDefault="005B41FD" w:rsidP="009E0970">
      <w:r>
        <w:t>Derek Renouf</w:t>
      </w:r>
    </w:p>
    <w:p w14:paraId="27B0B4A2" w14:textId="1372A0B9" w:rsidR="00FC149D" w:rsidRDefault="00FC149D" w:rsidP="009E0970">
      <w:r>
        <w:t>(</w:t>
      </w:r>
      <w:bookmarkStart w:id="0" w:name="_GoBack"/>
      <w:bookmarkEnd w:id="0"/>
      <w:r>
        <w:t>Dennis &amp; Stephen)</w:t>
      </w:r>
    </w:p>
    <w:p w14:paraId="6C6CC45E" w14:textId="77777777" w:rsidR="005B41FD" w:rsidRDefault="005B41FD" w:rsidP="009E0970"/>
    <w:p w14:paraId="34C816E7" w14:textId="6488B23C" w:rsidR="00564E7F" w:rsidRPr="00417F68" w:rsidRDefault="00564E7F" w:rsidP="00564E7F"/>
    <w:p w14:paraId="7B237D65" w14:textId="77777777" w:rsidR="00564E7F" w:rsidRPr="00417F68" w:rsidRDefault="00564E7F" w:rsidP="00564E7F">
      <w:r w:rsidRPr="00417F68">
        <w:rPr>
          <w:b/>
          <w:bCs/>
        </w:rPr>
        <w:t>Regrets:</w:t>
      </w:r>
    </w:p>
    <w:p w14:paraId="1F9E9463" w14:textId="77777777" w:rsidR="00E62D4F" w:rsidRDefault="00E62D4F" w:rsidP="00E62D4F">
      <w:r w:rsidRPr="00417F68">
        <w:t>Lloyd Dugan</w:t>
      </w:r>
    </w:p>
    <w:p w14:paraId="1F16C639" w14:textId="77777777" w:rsidR="008F27C7" w:rsidRPr="00417F68" w:rsidRDefault="008F27C7" w:rsidP="008F27C7">
      <w:r w:rsidRPr="00417F68">
        <w:t>Jim Rhyme</w:t>
      </w:r>
    </w:p>
    <w:p w14:paraId="26C609F3" w14:textId="77777777" w:rsidR="009E0970" w:rsidRPr="00417F68" w:rsidRDefault="009E0970" w:rsidP="009E0970">
      <w:r>
        <w:t>Chalon Mullins</w:t>
      </w:r>
    </w:p>
    <w:p w14:paraId="7B691056" w14:textId="238B8DA7" w:rsidR="0043720B" w:rsidRDefault="005B41FD" w:rsidP="0043720B">
      <w:r>
        <w:t>Chris Armstrong</w:t>
      </w:r>
      <w:r w:rsidR="0043720B" w:rsidRPr="00417F68">
        <w:t xml:space="preserve"> </w:t>
      </w:r>
    </w:p>
    <w:p w14:paraId="481F3C2C" w14:textId="77777777" w:rsidR="005B41FD" w:rsidRDefault="005B41FD" w:rsidP="00564E7F">
      <w:r>
        <w:t>Dave Dugal</w:t>
      </w:r>
    </w:p>
    <w:p w14:paraId="4AABD89B" w14:textId="77777777" w:rsidR="005B41FD" w:rsidRDefault="005B41FD" w:rsidP="00564E7F">
      <w:r>
        <w:t>Brad Jeter</w:t>
      </w:r>
    </w:p>
    <w:p w14:paraId="78766BE4" w14:textId="77777777" w:rsidR="005B41FD" w:rsidRDefault="005B41FD" w:rsidP="00564E7F">
      <w:r>
        <w:t>Frank Kowalkowski</w:t>
      </w:r>
    </w:p>
    <w:p w14:paraId="3E9B3409" w14:textId="4E8694F3" w:rsidR="00564E7F" w:rsidRDefault="005B41FD" w:rsidP="00564E7F">
      <w:r>
        <w:t>Phillipp Kutter</w:t>
      </w:r>
      <w:r w:rsidR="00564E7F" w:rsidRPr="00417F68">
        <w:t> </w:t>
      </w:r>
    </w:p>
    <w:p w14:paraId="3D2DBE62" w14:textId="1EED7FB5" w:rsidR="00FC149D" w:rsidRPr="00417F68" w:rsidRDefault="00FC149D" w:rsidP="00564E7F">
      <w:r>
        <w:t>James Corcoran</w:t>
      </w:r>
    </w:p>
    <w:p w14:paraId="3401BF1D" w14:textId="77777777" w:rsidR="00617798" w:rsidRDefault="00617798" w:rsidP="00564E7F"/>
    <w:p w14:paraId="5ABA7337" w14:textId="6A48A99C" w:rsidR="008F27C7" w:rsidRPr="00793117" w:rsidRDefault="00793117" w:rsidP="00793117">
      <w:r w:rsidRPr="00793117">
        <w:rPr>
          <w:b/>
          <w:bCs/>
        </w:rPr>
        <w:t>Agenda</w:t>
      </w:r>
      <w:r w:rsidR="00617798" w:rsidRPr="00793117">
        <w:rPr>
          <w:b/>
          <w:bCs/>
        </w:rPr>
        <w:t>:</w:t>
      </w:r>
    </w:p>
    <w:p w14:paraId="1710FD2E" w14:textId="6382B926" w:rsidR="00617798" w:rsidRPr="00617798" w:rsidRDefault="00617798" w:rsidP="00617798"/>
    <w:p w14:paraId="5E4A710C" w14:textId="77777777" w:rsidR="00905141" w:rsidRDefault="002F0EC3" w:rsidP="00905141">
      <w:pPr>
        <w:pStyle w:val="ListParagraph"/>
        <w:widowControl w:val="0"/>
        <w:numPr>
          <w:ilvl w:val="0"/>
          <w:numId w:val="22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cs="Helvetica"/>
          <w:szCs w:val="26"/>
        </w:rPr>
      </w:pPr>
      <w:r>
        <w:rPr>
          <w:rFonts w:cs="Helvetica"/>
          <w:szCs w:val="26"/>
        </w:rPr>
        <w:t>Introductions of new members</w:t>
      </w:r>
    </w:p>
    <w:p w14:paraId="69F5D12B" w14:textId="4EAF571B" w:rsidR="00905141" w:rsidRDefault="00857A6C" w:rsidP="00905141">
      <w:pPr>
        <w:pStyle w:val="ListParagraph"/>
        <w:widowControl w:val="0"/>
        <w:numPr>
          <w:ilvl w:val="0"/>
          <w:numId w:val="22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cs="Helvetica"/>
          <w:szCs w:val="26"/>
        </w:rPr>
      </w:pPr>
      <w:r>
        <w:rPr>
          <w:rFonts w:cs="Helvetica"/>
          <w:szCs w:val="26"/>
        </w:rPr>
        <w:t>Discuss Roadmap</w:t>
      </w:r>
    </w:p>
    <w:p w14:paraId="2FD772D3" w14:textId="7B5ACFD0" w:rsidR="00C103D2" w:rsidRDefault="00857A6C" w:rsidP="00905141">
      <w:pPr>
        <w:pStyle w:val="ListParagraph"/>
        <w:widowControl w:val="0"/>
        <w:numPr>
          <w:ilvl w:val="0"/>
          <w:numId w:val="22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cs="Helvetica"/>
          <w:szCs w:val="26"/>
        </w:rPr>
      </w:pPr>
      <w:r>
        <w:rPr>
          <w:rFonts w:cs="Helvetica"/>
          <w:szCs w:val="26"/>
        </w:rPr>
        <w:t>Update on OMG RFP</w:t>
      </w:r>
    </w:p>
    <w:p w14:paraId="62B88D86" w14:textId="0BC4E222" w:rsidR="00D905B7" w:rsidRPr="00EE031F" w:rsidRDefault="00857A6C" w:rsidP="00EE031F">
      <w:pPr>
        <w:pStyle w:val="ListParagraph"/>
        <w:widowControl w:val="0"/>
        <w:numPr>
          <w:ilvl w:val="0"/>
          <w:numId w:val="22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cs="Helvetica"/>
          <w:szCs w:val="26"/>
        </w:rPr>
      </w:pPr>
      <w:r>
        <w:rPr>
          <w:rFonts w:cs="Helvetica"/>
          <w:szCs w:val="26"/>
        </w:rPr>
        <w:t xml:space="preserve">Guild </w:t>
      </w:r>
      <w:r w:rsidR="002405A4">
        <w:rPr>
          <w:rFonts w:cs="Helvetica"/>
          <w:szCs w:val="26"/>
        </w:rPr>
        <w:t>Summit Update</w:t>
      </w:r>
    </w:p>
    <w:p w14:paraId="5D1A43D7" w14:textId="77777777" w:rsidR="00D905B7" w:rsidRDefault="00D905B7" w:rsidP="00D905B7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6"/>
          <w:szCs w:val="26"/>
        </w:rPr>
      </w:pPr>
    </w:p>
    <w:p w14:paraId="3B0FCB2D" w14:textId="309EF7CC" w:rsidR="00617798" w:rsidRPr="00617798" w:rsidRDefault="00617798" w:rsidP="00617798">
      <w:r w:rsidRPr="00617798">
        <w:t>========================================== </w:t>
      </w:r>
    </w:p>
    <w:p w14:paraId="0FB60347" w14:textId="77777777" w:rsidR="00E62D4F" w:rsidRPr="00E62D4F" w:rsidRDefault="00E62D4F" w:rsidP="00E62D4F">
      <w:pPr>
        <w:widowControl w:val="0"/>
        <w:autoSpaceDE w:val="0"/>
        <w:autoSpaceDN w:val="0"/>
        <w:adjustRightInd w:val="0"/>
        <w:rPr>
          <w:rFonts w:cs="Helvetica"/>
          <w:b/>
          <w:bCs/>
        </w:rPr>
      </w:pPr>
    </w:p>
    <w:p w14:paraId="54A88100" w14:textId="77777777" w:rsidR="00E62D4F" w:rsidRPr="00E62D4F" w:rsidRDefault="00E62D4F" w:rsidP="00E62D4F">
      <w:pPr>
        <w:widowControl w:val="0"/>
        <w:autoSpaceDE w:val="0"/>
        <w:autoSpaceDN w:val="0"/>
        <w:adjustRightInd w:val="0"/>
        <w:rPr>
          <w:rFonts w:cs="Helvetica"/>
          <w:b/>
          <w:bCs/>
        </w:rPr>
      </w:pPr>
    </w:p>
    <w:p w14:paraId="5F69BE68" w14:textId="77777777" w:rsidR="00E62D4F" w:rsidRPr="00E62D4F" w:rsidRDefault="00E62D4F" w:rsidP="00E62D4F">
      <w:pPr>
        <w:widowControl w:val="0"/>
        <w:autoSpaceDE w:val="0"/>
        <w:autoSpaceDN w:val="0"/>
        <w:adjustRightInd w:val="0"/>
        <w:rPr>
          <w:rFonts w:cs="Helvetica"/>
          <w:b/>
          <w:bCs/>
        </w:rPr>
      </w:pPr>
      <w:r w:rsidRPr="00E62D4F">
        <w:rPr>
          <w:rFonts w:cs="Helvetica"/>
          <w:b/>
          <w:bCs/>
        </w:rPr>
        <w:t>Minutes:</w:t>
      </w:r>
    </w:p>
    <w:p w14:paraId="253E1E32" w14:textId="78D893F2" w:rsidR="00FC149D" w:rsidRDefault="00FC149D" w:rsidP="00FC149D">
      <w:pPr>
        <w:pStyle w:val="ListParagraph"/>
        <w:numPr>
          <w:ilvl w:val="0"/>
          <w:numId w:val="1"/>
        </w:numPr>
        <w:spacing w:after="160" w:line="259" w:lineRule="auto"/>
      </w:pPr>
      <w:r>
        <w:t>Team Members:</w:t>
      </w:r>
    </w:p>
    <w:p w14:paraId="0CF7CB78" w14:textId="77777777" w:rsidR="00FC149D" w:rsidRPr="00FC149D" w:rsidRDefault="00FC149D" w:rsidP="00FC149D">
      <w:pPr>
        <w:pStyle w:val="ListParagraph"/>
        <w:numPr>
          <w:ilvl w:val="1"/>
          <w:numId w:val="1"/>
        </w:numPr>
        <w:spacing w:after="160" w:line="259" w:lineRule="auto"/>
        <w:rPr>
          <w:color w:val="1F497D" w:themeColor="text2"/>
        </w:rPr>
      </w:pPr>
      <w:r w:rsidRPr="00FC149D">
        <w:rPr>
          <w:color w:val="1F497D" w:themeColor="text2"/>
        </w:rPr>
        <w:t>Adina Aldea - BizzDesign</w:t>
      </w:r>
    </w:p>
    <w:p w14:paraId="19456442" w14:textId="77777777" w:rsidR="00FC149D" w:rsidRPr="00FC149D" w:rsidRDefault="00FC149D" w:rsidP="00FC149D">
      <w:pPr>
        <w:pStyle w:val="ListParagraph"/>
        <w:numPr>
          <w:ilvl w:val="1"/>
          <w:numId w:val="1"/>
        </w:numPr>
        <w:spacing w:after="160" w:line="259" w:lineRule="auto"/>
        <w:rPr>
          <w:color w:val="1F497D" w:themeColor="text2"/>
        </w:rPr>
      </w:pPr>
      <w:r w:rsidRPr="00FC149D">
        <w:rPr>
          <w:color w:val="1F497D" w:themeColor="text2"/>
        </w:rPr>
        <w:t>Jeff Wallk – co-lead</w:t>
      </w:r>
    </w:p>
    <w:p w14:paraId="1623EB28" w14:textId="77777777" w:rsidR="00FC149D" w:rsidRPr="00FC149D" w:rsidRDefault="00FC149D" w:rsidP="00FC149D">
      <w:pPr>
        <w:pStyle w:val="ListParagraph"/>
        <w:numPr>
          <w:ilvl w:val="1"/>
          <w:numId w:val="1"/>
        </w:numPr>
        <w:spacing w:after="160" w:line="259" w:lineRule="auto"/>
        <w:rPr>
          <w:color w:val="1F497D" w:themeColor="text2"/>
        </w:rPr>
      </w:pPr>
      <w:r w:rsidRPr="00FC149D">
        <w:rPr>
          <w:color w:val="1F497D" w:themeColor="text2"/>
        </w:rPr>
        <w:t>Jeff Crites – co-lead - FedEx</w:t>
      </w:r>
    </w:p>
    <w:p w14:paraId="7B011354" w14:textId="77777777" w:rsidR="00FC149D" w:rsidRPr="00FC149D" w:rsidRDefault="00FC149D" w:rsidP="00FC149D">
      <w:pPr>
        <w:pStyle w:val="ListParagraph"/>
        <w:numPr>
          <w:ilvl w:val="1"/>
          <w:numId w:val="1"/>
        </w:numPr>
        <w:spacing w:after="160" w:line="259" w:lineRule="auto"/>
        <w:rPr>
          <w:color w:val="1F497D" w:themeColor="text2"/>
        </w:rPr>
      </w:pPr>
      <w:r w:rsidRPr="00FC149D">
        <w:rPr>
          <w:color w:val="1F497D" w:themeColor="text2"/>
        </w:rPr>
        <w:t>Alain Picard - Benchmark</w:t>
      </w:r>
    </w:p>
    <w:p w14:paraId="483E3421" w14:textId="77777777" w:rsidR="00FC149D" w:rsidRPr="00FC149D" w:rsidRDefault="00FC149D" w:rsidP="00FC149D">
      <w:pPr>
        <w:pStyle w:val="ListParagraph"/>
        <w:numPr>
          <w:ilvl w:val="1"/>
          <w:numId w:val="1"/>
        </w:numPr>
        <w:spacing w:after="160" w:line="259" w:lineRule="auto"/>
        <w:rPr>
          <w:color w:val="1F497D" w:themeColor="text2"/>
        </w:rPr>
      </w:pPr>
      <w:r w:rsidRPr="00FC149D">
        <w:rPr>
          <w:color w:val="1F497D" w:themeColor="text2"/>
        </w:rPr>
        <w:t>Scott Parkin – Holocentric</w:t>
      </w:r>
    </w:p>
    <w:p w14:paraId="1562B6E0" w14:textId="77777777" w:rsidR="00FC149D" w:rsidRPr="00FC149D" w:rsidRDefault="00FC149D" w:rsidP="00FC149D">
      <w:pPr>
        <w:pStyle w:val="ListParagraph"/>
        <w:numPr>
          <w:ilvl w:val="1"/>
          <w:numId w:val="1"/>
        </w:numPr>
        <w:spacing w:after="160" w:line="259" w:lineRule="auto"/>
        <w:rPr>
          <w:color w:val="1F497D" w:themeColor="text2"/>
        </w:rPr>
      </w:pPr>
      <w:r w:rsidRPr="00FC149D">
        <w:rPr>
          <w:color w:val="1F497D" w:themeColor="text2"/>
          <w:lang w:val="en-AU"/>
        </w:rPr>
        <w:lastRenderedPageBreak/>
        <w:t>Derek Renouf – Holocentric</w:t>
      </w:r>
    </w:p>
    <w:p w14:paraId="4D27000C" w14:textId="77777777" w:rsidR="00FC149D" w:rsidRPr="00FC149D" w:rsidRDefault="00FC149D" w:rsidP="00FC149D">
      <w:pPr>
        <w:pStyle w:val="ListParagraph"/>
        <w:numPr>
          <w:ilvl w:val="1"/>
          <w:numId w:val="1"/>
        </w:numPr>
        <w:spacing w:after="160" w:line="259" w:lineRule="auto"/>
        <w:rPr>
          <w:color w:val="1F497D" w:themeColor="text2"/>
        </w:rPr>
      </w:pPr>
      <w:r w:rsidRPr="00FC149D">
        <w:rPr>
          <w:color w:val="1F497D" w:themeColor="text2"/>
          <w:lang w:val="en-AU"/>
        </w:rPr>
        <w:t>Bill Ulrich – Guild / TSG</w:t>
      </w:r>
    </w:p>
    <w:p w14:paraId="6C39BDCC" w14:textId="77777777" w:rsidR="00FC149D" w:rsidRPr="00FC149D" w:rsidRDefault="00FC149D" w:rsidP="00FC149D">
      <w:pPr>
        <w:pStyle w:val="ListParagraph"/>
        <w:numPr>
          <w:ilvl w:val="1"/>
          <w:numId w:val="1"/>
        </w:numPr>
        <w:spacing w:after="160" w:line="259" w:lineRule="auto"/>
        <w:rPr>
          <w:color w:val="1F497D" w:themeColor="text2"/>
        </w:rPr>
      </w:pPr>
      <w:r w:rsidRPr="00FC149D">
        <w:rPr>
          <w:color w:val="1F497D" w:themeColor="text2"/>
        </w:rPr>
        <w:t>Terry Roach – Capsicum</w:t>
      </w:r>
    </w:p>
    <w:p w14:paraId="7E333B75" w14:textId="77777777" w:rsidR="00FC149D" w:rsidRPr="00FC149D" w:rsidRDefault="00FC149D" w:rsidP="00FC149D">
      <w:pPr>
        <w:pStyle w:val="ListParagraph"/>
        <w:numPr>
          <w:ilvl w:val="1"/>
          <w:numId w:val="1"/>
        </w:numPr>
        <w:spacing w:after="160" w:line="259" w:lineRule="auto"/>
        <w:rPr>
          <w:color w:val="1F497D" w:themeColor="text2"/>
        </w:rPr>
      </w:pPr>
      <w:r w:rsidRPr="00FC149D">
        <w:rPr>
          <w:color w:val="1F497D" w:themeColor="text2"/>
        </w:rPr>
        <w:t>Serge Behar – Quebec Consultant</w:t>
      </w:r>
    </w:p>
    <w:p w14:paraId="6C17E269" w14:textId="77777777" w:rsidR="00FC149D" w:rsidRPr="00FC149D" w:rsidRDefault="00FC149D" w:rsidP="00FC149D">
      <w:pPr>
        <w:pStyle w:val="ListParagraph"/>
        <w:numPr>
          <w:ilvl w:val="1"/>
          <w:numId w:val="1"/>
        </w:numPr>
        <w:spacing w:after="160" w:line="259" w:lineRule="auto"/>
        <w:rPr>
          <w:color w:val="1F497D" w:themeColor="text2"/>
        </w:rPr>
      </w:pPr>
      <w:r w:rsidRPr="00FC149D">
        <w:rPr>
          <w:color w:val="1F497D" w:themeColor="text2"/>
        </w:rPr>
        <w:t>Dave Duggal – Enterprise Web</w:t>
      </w:r>
    </w:p>
    <w:p w14:paraId="6B55CE54" w14:textId="77777777" w:rsidR="00FC149D" w:rsidRPr="00FC149D" w:rsidRDefault="00FC149D" w:rsidP="00FC149D">
      <w:pPr>
        <w:pStyle w:val="ListParagraph"/>
        <w:numPr>
          <w:ilvl w:val="1"/>
          <w:numId w:val="1"/>
        </w:numPr>
        <w:spacing w:after="160" w:line="259" w:lineRule="auto"/>
        <w:rPr>
          <w:color w:val="1F497D" w:themeColor="text2"/>
        </w:rPr>
      </w:pPr>
      <w:r w:rsidRPr="00FC149D">
        <w:rPr>
          <w:color w:val="1F497D" w:themeColor="text2"/>
        </w:rPr>
        <w:t>Jim Rhyne / Thematix</w:t>
      </w:r>
    </w:p>
    <w:p w14:paraId="55D953D7" w14:textId="77777777" w:rsidR="00FC149D" w:rsidRPr="00FC149D" w:rsidRDefault="00FC149D" w:rsidP="00FC149D">
      <w:pPr>
        <w:pStyle w:val="ListParagraph"/>
        <w:numPr>
          <w:ilvl w:val="1"/>
          <w:numId w:val="1"/>
        </w:numPr>
        <w:spacing w:after="160" w:line="259" w:lineRule="auto"/>
        <w:rPr>
          <w:color w:val="1F497D" w:themeColor="text2"/>
        </w:rPr>
      </w:pPr>
      <w:r w:rsidRPr="00FC149D">
        <w:rPr>
          <w:color w:val="1F497D" w:themeColor="text2"/>
        </w:rPr>
        <w:t>Chris Armstrong / APG</w:t>
      </w:r>
    </w:p>
    <w:p w14:paraId="0D724B88" w14:textId="77777777" w:rsidR="00FC149D" w:rsidRPr="00FC149D" w:rsidRDefault="00FC149D" w:rsidP="00FC149D">
      <w:pPr>
        <w:pStyle w:val="ListParagraph"/>
        <w:numPr>
          <w:ilvl w:val="1"/>
          <w:numId w:val="1"/>
        </w:numPr>
        <w:spacing w:after="160" w:line="259" w:lineRule="auto"/>
        <w:rPr>
          <w:color w:val="1F497D" w:themeColor="text2"/>
        </w:rPr>
      </w:pPr>
      <w:r w:rsidRPr="00FC149D">
        <w:rPr>
          <w:color w:val="1F497D" w:themeColor="text2"/>
        </w:rPr>
        <w:t>Frank K. - KCI</w:t>
      </w:r>
    </w:p>
    <w:p w14:paraId="74C84D83" w14:textId="77777777" w:rsidR="00FC149D" w:rsidRPr="00FC149D" w:rsidRDefault="00FC149D" w:rsidP="00FC149D">
      <w:pPr>
        <w:pStyle w:val="ListParagraph"/>
        <w:numPr>
          <w:ilvl w:val="1"/>
          <w:numId w:val="1"/>
        </w:numPr>
        <w:spacing w:after="160" w:line="259" w:lineRule="auto"/>
        <w:rPr>
          <w:color w:val="1F497D" w:themeColor="text2"/>
        </w:rPr>
      </w:pPr>
      <w:r w:rsidRPr="00FC149D">
        <w:rPr>
          <w:color w:val="1F497D" w:themeColor="text2"/>
        </w:rPr>
        <w:t>Lloyd Dugan – BPM.com</w:t>
      </w:r>
    </w:p>
    <w:p w14:paraId="435281C4" w14:textId="77777777" w:rsidR="00FC149D" w:rsidRPr="00FC149D" w:rsidRDefault="00FC149D" w:rsidP="00FC149D">
      <w:pPr>
        <w:pStyle w:val="ListParagraph"/>
        <w:numPr>
          <w:ilvl w:val="1"/>
          <w:numId w:val="1"/>
        </w:numPr>
        <w:spacing w:after="160" w:line="259" w:lineRule="auto"/>
        <w:rPr>
          <w:color w:val="1F497D" w:themeColor="text2"/>
        </w:rPr>
      </w:pPr>
      <w:r w:rsidRPr="00FC149D">
        <w:rPr>
          <w:color w:val="1F497D" w:themeColor="text2"/>
        </w:rPr>
        <w:t xml:space="preserve">Chalon Mullins – Kaiser </w:t>
      </w:r>
    </w:p>
    <w:p w14:paraId="4F491AB0" w14:textId="77777777" w:rsidR="00FC149D" w:rsidRPr="00FC149D" w:rsidRDefault="00FC149D" w:rsidP="00FC149D">
      <w:pPr>
        <w:pStyle w:val="ListParagraph"/>
        <w:numPr>
          <w:ilvl w:val="1"/>
          <w:numId w:val="1"/>
        </w:numPr>
        <w:spacing w:after="160" w:line="259" w:lineRule="auto"/>
        <w:rPr>
          <w:color w:val="1F497D" w:themeColor="text2"/>
        </w:rPr>
      </w:pPr>
      <w:r w:rsidRPr="00FC149D">
        <w:rPr>
          <w:color w:val="1F497D" w:themeColor="text2"/>
        </w:rPr>
        <w:t xml:space="preserve">Brad Jeter – Boeing </w:t>
      </w:r>
    </w:p>
    <w:p w14:paraId="4291ADA6" w14:textId="77777777" w:rsidR="00FC149D" w:rsidRPr="00FC149D" w:rsidRDefault="00FC149D" w:rsidP="00FC149D">
      <w:pPr>
        <w:pStyle w:val="ListParagraph"/>
        <w:numPr>
          <w:ilvl w:val="1"/>
          <w:numId w:val="1"/>
        </w:numPr>
        <w:spacing w:after="160" w:line="259" w:lineRule="auto"/>
        <w:rPr>
          <w:color w:val="1F497D" w:themeColor="text2"/>
        </w:rPr>
      </w:pPr>
      <w:r w:rsidRPr="00FC149D">
        <w:rPr>
          <w:color w:val="1F497D" w:themeColor="text2"/>
        </w:rPr>
        <w:t xml:space="preserve">Philipp Kutter - Accenture  </w:t>
      </w:r>
    </w:p>
    <w:p w14:paraId="6FDD1B85" w14:textId="7154F6D2" w:rsidR="00FC149D" w:rsidRPr="00FC149D" w:rsidRDefault="00FC149D" w:rsidP="00FC149D">
      <w:pPr>
        <w:pStyle w:val="ListParagraph"/>
        <w:numPr>
          <w:ilvl w:val="1"/>
          <w:numId w:val="1"/>
        </w:numPr>
        <w:spacing w:after="160" w:line="259" w:lineRule="auto"/>
      </w:pPr>
      <w:r w:rsidRPr="00FC149D">
        <w:rPr>
          <w:color w:val="1F497D" w:themeColor="text2"/>
        </w:rPr>
        <w:t xml:space="preserve">James Corcoran </w:t>
      </w:r>
      <w:r>
        <w:rPr>
          <w:color w:val="1F497D" w:themeColor="text2"/>
        </w:rPr>
        <w:t>–</w:t>
      </w:r>
      <w:r w:rsidRPr="00FC149D">
        <w:rPr>
          <w:color w:val="1F497D" w:themeColor="text2"/>
        </w:rPr>
        <w:t xml:space="preserve"> USAA</w:t>
      </w:r>
    </w:p>
    <w:p w14:paraId="408BDA44" w14:textId="5295BB17" w:rsidR="00FC149D" w:rsidRPr="00FC149D" w:rsidRDefault="00FC149D" w:rsidP="00FC149D">
      <w:pPr>
        <w:pStyle w:val="ListParagraph"/>
        <w:numPr>
          <w:ilvl w:val="0"/>
          <w:numId w:val="1"/>
        </w:numPr>
        <w:spacing w:after="160" w:line="259" w:lineRule="auto"/>
      </w:pPr>
      <w:r>
        <w:rPr>
          <w:color w:val="1F497D" w:themeColor="text2"/>
        </w:rPr>
        <w:t>Roadmap for BIZBOK</w:t>
      </w:r>
    </w:p>
    <w:p w14:paraId="55373FC4" w14:textId="77777777" w:rsidR="00FC149D" w:rsidRDefault="00FC149D" w:rsidP="00FC149D">
      <w:pPr>
        <w:pStyle w:val="ListParagraph"/>
        <w:numPr>
          <w:ilvl w:val="1"/>
          <w:numId w:val="1"/>
        </w:numPr>
        <w:spacing w:after="160" w:line="259" w:lineRule="auto"/>
        <w:rPr>
          <w:color w:val="1F497D" w:themeColor="text2"/>
        </w:rPr>
      </w:pPr>
      <w:r w:rsidRPr="00FC149D">
        <w:rPr>
          <w:color w:val="1F497D" w:themeColor="text2"/>
        </w:rPr>
        <w:t xml:space="preserve">Dennis (Roadmap/Editor) </w:t>
      </w:r>
    </w:p>
    <w:p w14:paraId="6FFB2C76" w14:textId="1E04B03A" w:rsidR="00FC149D" w:rsidRPr="00FC149D" w:rsidRDefault="00FC149D" w:rsidP="00FC149D">
      <w:pPr>
        <w:pStyle w:val="ListParagraph"/>
        <w:numPr>
          <w:ilvl w:val="0"/>
          <w:numId w:val="1"/>
        </w:numPr>
        <w:spacing w:after="160" w:line="259" w:lineRule="auto"/>
        <w:rPr>
          <w:color w:val="1F497D" w:themeColor="text2"/>
        </w:rPr>
      </w:pPr>
      <w:r>
        <w:rPr>
          <w:color w:val="1F497D" w:themeColor="text2"/>
        </w:rPr>
        <w:t>Team Mentor</w:t>
      </w:r>
    </w:p>
    <w:p w14:paraId="638DD0F2" w14:textId="746E95CA" w:rsidR="00FC149D" w:rsidRPr="00FC149D" w:rsidRDefault="00FC149D" w:rsidP="00FC149D">
      <w:pPr>
        <w:pStyle w:val="ListParagraph"/>
        <w:numPr>
          <w:ilvl w:val="1"/>
          <w:numId w:val="1"/>
        </w:numPr>
        <w:spacing w:after="160" w:line="259" w:lineRule="auto"/>
        <w:rPr>
          <w:color w:val="1F497D" w:themeColor="text2"/>
        </w:rPr>
      </w:pPr>
      <w:r w:rsidRPr="00FC149D">
        <w:rPr>
          <w:color w:val="1F497D" w:themeColor="text2"/>
          <w:lang w:val="en-AU"/>
        </w:rPr>
        <w:t>Stephen Marshall – IBM – mentor</w:t>
      </w:r>
    </w:p>
    <w:p w14:paraId="167F4444" w14:textId="5B192CEB" w:rsidR="00FC149D" w:rsidRDefault="00FC149D" w:rsidP="00FC149D">
      <w:pPr>
        <w:pStyle w:val="ListParagraph"/>
        <w:numPr>
          <w:ilvl w:val="0"/>
          <w:numId w:val="1"/>
        </w:numPr>
        <w:spacing w:after="160" w:line="259" w:lineRule="auto"/>
      </w:pPr>
      <w:r>
        <w:t>Bill Updates and Key Dates:</w:t>
      </w:r>
    </w:p>
    <w:p w14:paraId="74082E00" w14:textId="2B6AA2F8" w:rsidR="00FC149D" w:rsidRDefault="00FC149D" w:rsidP="00FC149D">
      <w:pPr>
        <w:pStyle w:val="ListParagraph"/>
        <w:numPr>
          <w:ilvl w:val="1"/>
          <w:numId w:val="1"/>
        </w:numPr>
        <w:spacing w:after="160" w:line="259" w:lineRule="auto"/>
      </w:pPr>
      <w:r>
        <w:t>Finalize core domain packages next 30 days</w:t>
      </w:r>
    </w:p>
    <w:p w14:paraId="78D9BAD8" w14:textId="77777777" w:rsidR="00FC149D" w:rsidRDefault="00FC149D" w:rsidP="00FC149D">
      <w:pPr>
        <w:pStyle w:val="ListParagraph"/>
        <w:numPr>
          <w:ilvl w:val="1"/>
          <w:numId w:val="1"/>
        </w:numPr>
        <w:spacing w:after="160" w:line="259" w:lineRule="auto"/>
      </w:pPr>
      <w:r>
        <w:t>Finalize extended domains by mid-Q3</w:t>
      </w:r>
    </w:p>
    <w:p w14:paraId="53E1F29E" w14:textId="77777777" w:rsidR="00FC149D" w:rsidRDefault="00FC149D" w:rsidP="00FC149D">
      <w:pPr>
        <w:pStyle w:val="ListParagraph"/>
        <w:numPr>
          <w:ilvl w:val="1"/>
          <w:numId w:val="1"/>
        </w:numPr>
        <w:spacing w:after="160" w:line="259" w:lineRule="auto"/>
      </w:pPr>
      <w:r>
        <w:t>Finalize interdisciplinary / OMG related standards touchpoints by mid-Q4</w:t>
      </w:r>
    </w:p>
    <w:p w14:paraId="1E2584DF" w14:textId="77777777" w:rsidR="00FC149D" w:rsidRDefault="00FC149D" w:rsidP="00FC149D">
      <w:pPr>
        <w:pStyle w:val="ListParagraph"/>
        <w:numPr>
          <w:ilvl w:val="1"/>
          <w:numId w:val="1"/>
        </w:numPr>
        <w:spacing w:after="160" w:line="259" w:lineRule="auto"/>
      </w:pPr>
      <w:r>
        <w:t>Draft RFP ongoing Q2-end Q4</w:t>
      </w:r>
    </w:p>
    <w:p w14:paraId="206720F3" w14:textId="77777777" w:rsidR="00FC149D" w:rsidRDefault="00FC149D" w:rsidP="00FC149D">
      <w:pPr>
        <w:pStyle w:val="ListParagraph"/>
        <w:numPr>
          <w:ilvl w:val="1"/>
          <w:numId w:val="1"/>
        </w:numPr>
        <w:spacing w:after="160" w:line="259" w:lineRule="auto"/>
      </w:pPr>
      <w:r>
        <w:t>Refine deliverables Dec. 2017 - Feb. 2018</w:t>
      </w:r>
    </w:p>
    <w:p w14:paraId="2F67DE20" w14:textId="77777777" w:rsidR="00FC149D" w:rsidRDefault="00FC149D" w:rsidP="00FC149D">
      <w:pPr>
        <w:pStyle w:val="ListParagraph"/>
        <w:numPr>
          <w:ilvl w:val="1"/>
          <w:numId w:val="1"/>
        </w:numPr>
        <w:spacing w:after="160" w:line="259" w:lineRule="auto"/>
      </w:pPr>
      <w:r>
        <w:t>Submit Letter of Intent for all submitters Sept 10</w:t>
      </w:r>
      <w:r w:rsidRPr="00834EF9">
        <w:rPr>
          <w:vertAlign w:val="superscript"/>
        </w:rPr>
        <w:t>th</w:t>
      </w:r>
      <w:r>
        <w:t xml:space="preserve"> </w:t>
      </w:r>
    </w:p>
    <w:p w14:paraId="3EC12EEB" w14:textId="77777777" w:rsidR="00FC149D" w:rsidRDefault="00FC149D" w:rsidP="00FC149D">
      <w:pPr>
        <w:pStyle w:val="ListParagraph"/>
        <w:numPr>
          <w:ilvl w:val="1"/>
          <w:numId w:val="1"/>
        </w:numPr>
        <w:spacing w:after="160" w:line="259" w:lineRule="auto"/>
      </w:pPr>
      <w:r>
        <w:t>Final submission date Feb. 29, 2018</w:t>
      </w:r>
    </w:p>
    <w:p w14:paraId="524D0FF7" w14:textId="77777777" w:rsidR="00FC149D" w:rsidRPr="00FC149D" w:rsidRDefault="00FC149D" w:rsidP="00FC149D">
      <w:pPr>
        <w:pStyle w:val="ListParagraph"/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cs="Helvetica"/>
          <w:szCs w:val="26"/>
        </w:rPr>
      </w:pPr>
      <w:r>
        <w:t>Presentations in Reston March 19, 2018</w:t>
      </w:r>
    </w:p>
    <w:p w14:paraId="15668056" w14:textId="716A4FAB" w:rsidR="00125AA1" w:rsidRPr="00905141" w:rsidRDefault="00125AA1" w:rsidP="00FC149D">
      <w:pPr>
        <w:pStyle w:val="ListParagraph"/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cs="Helvetica"/>
          <w:szCs w:val="26"/>
        </w:rPr>
      </w:pPr>
      <w:r w:rsidRPr="00905141">
        <w:rPr>
          <w:rFonts w:cs="Helvetica"/>
          <w:szCs w:val="26"/>
        </w:rPr>
        <w:t xml:space="preserve">Review of key deliverables </w:t>
      </w:r>
    </w:p>
    <w:p w14:paraId="18563105" w14:textId="77777777" w:rsidR="00125AA1" w:rsidRDefault="00125AA1" w:rsidP="00125AA1">
      <w:pPr>
        <w:pStyle w:val="ListParagraph"/>
        <w:widowControl w:val="0"/>
        <w:numPr>
          <w:ilvl w:val="1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cs="Helvetica"/>
          <w:szCs w:val="26"/>
        </w:rPr>
      </w:pPr>
      <w:r>
        <w:rPr>
          <w:rFonts w:cs="Helvetica"/>
          <w:szCs w:val="26"/>
        </w:rPr>
        <w:t>Packages – model artifacts</w:t>
      </w:r>
    </w:p>
    <w:p w14:paraId="3DA3551F" w14:textId="77777777" w:rsidR="00125AA1" w:rsidRPr="002F0EC3" w:rsidRDefault="00125AA1" w:rsidP="00125AA1">
      <w:pPr>
        <w:pStyle w:val="ListParagraph"/>
        <w:widowControl w:val="0"/>
        <w:numPr>
          <w:ilvl w:val="1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cs="Helvetica"/>
          <w:szCs w:val="26"/>
        </w:rPr>
      </w:pPr>
      <w:r>
        <w:rPr>
          <w:rFonts w:cs="Helvetica"/>
          <w:szCs w:val="26"/>
        </w:rPr>
        <w:t>Packaging – alignment to other Metamodels</w:t>
      </w:r>
    </w:p>
    <w:p w14:paraId="2DC1F62C" w14:textId="612BB620" w:rsidR="00125AA1" w:rsidRDefault="00125AA1" w:rsidP="00E62D4F">
      <w:pPr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cs="Helvetica"/>
          <w:bCs/>
        </w:rPr>
      </w:pPr>
      <w:r>
        <w:rPr>
          <w:rFonts w:cs="Helvetica"/>
          <w:bCs/>
        </w:rPr>
        <w:t>Need to wrap up all the draft work by EOY so we can review &amp; fine tune in first month of 2018</w:t>
      </w:r>
    </w:p>
    <w:p w14:paraId="7B4A0195" w14:textId="154ADB27" w:rsidR="00125AA1" w:rsidRDefault="006660B7" w:rsidP="00E62D4F">
      <w:pPr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cs="Helvetica"/>
          <w:bCs/>
        </w:rPr>
      </w:pPr>
      <w:r>
        <w:rPr>
          <w:rFonts w:cs="Helvetica"/>
          <w:bCs/>
        </w:rPr>
        <w:t xml:space="preserve">While the minimum submission for RFP response only requires the Capability package, the Guild will be submitting a robust </w:t>
      </w:r>
      <w:r w:rsidR="00FF0B21">
        <w:rPr>
          <w:rFonts w:cs="Helvetica"/>
          <w:bCs/>
        </w:rPr>
        <w:t>set of packages per the roadmap</w:t>
      </w:r>
    </w:p>
    <w:p w14:paraId="1108AFBF" w14:textId="34299246" w:rsidR="00FF0B21" w:rsidRDefault="00C5361E" w:rsidP="00E62D4F">
      <w:pPr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cs="Helvetica"/>
          <w:bCs/>
        </w:rPr>
      </w:pPr>
      <w:r>
        <w:rPr>
          <w:rFonts w:cs="Helvetica"/>
          <w:bCs/>
        </w:rPr>
        <w:t>Meetings will be setup to accommodate two separate regions of time zones</w:t>
      </w:r>
    </w:p>
    <w:p w14:paraId="6CE1F965" w14:textId="39DD6790" w:rsidR="00C5361E" w:rsidRDefault="00C5361E" w:rsidP="00E62D4F">
      <w:pPr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cs="Helvetica"/>
          <w:bCs/>
        </w:rPr>
      </w:pPr>
      <w:r>
        <w:rPr>
          <w:rFonts w:cs="Helvetica"/>
          <w:bCs/>
        </w:rPr>
        <w:t>An additional monthly meeting will be setup with the Core Team to review deliverables (return with feedback or approve)</w:t>
      </w:r>
    </w:p>
    <w:p w14:paraId="374E7E04" w14:textId="552861CE" w:rsidR="00515FF6" w:rsidRDefault="00515FF6" w:rsidP="00E62D4F">
      <w:pPr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cs="Helvetica"/>
          <w:bCs/>
        </w:rPr>
      </w:pPr>
      <w:r>
        <w:rPr>
          <w:rFonts w:cs="Helvetica"/>
          <w:bCs/>
        </w:rPr>
        <w:t>Will need some of the team members to step up into key roles</w:t>
      </w:r>
    </w:p>
    <w:p w14:paraId="38F975C9" w14:textId="54A070B5" w:rsidR="00515FF6" w:rsidRDefault="00515FF6" w:rsidP="00515FF6">
      <w:pPr>
        <w:widowControl w:val="0"/>
        <w:numPr>
          <w:ilvl w:val="1"/>
          <w:numId w:val="1"/>
        </w:numPr>
        <w:autoSpaceDE w:val="0"/>
        <w:autoSpaceDN w:val="0"/>
        <w:adjustRightInd w:val="0"/>
        <w:rPr>
          <w:rFonts w:cs="Helvetica"/>
          <w:bCs/>
        </w:rPr>
      </w:pPr>
      <w:r>
        <w:rPr>
          <w:rFonts w:cs="Helvetica"/>
          <w:bCs/>
        </w:rPr>
        <w:t>Model Librarian – version &amp; configuration management</w:t>
      </w:r>
    </w:p>
    <w:p w14:paraId="693941DB" w14:textId="2FD5B616" w:rsidR="00515FF6" w:rsidRDefault="00E50A71" w:rsidP="00515FF6">
      <w:pPr>
        <w:widowControl w:val="0"/>
        <w:numPr>
          <w:ilvl w:val="1"/>
          <w:numId w:val="1"/>
        </w:numPr>
        <w:autoSpaceDE w:val="0"/>
        <w:autoSpaceDN w:val="0"/>
        <w:adjustRightInd w:val="0"/>
        <w:rPr>
          <w:rFonts w:cs="Helvetica"/>
          <w:bCs/>
        </w:rPr>
      </w:pPr>
      <w:r>
        <w:rPr>
          <w:rFonts w:cs="Helvetica"/>
          <w:bCs/>
        </w:rPr>
        <w:t>Packaging Librarian</w:t>
      </w:r>
      <w:r w:rsidR="004965F0">
        <w:rPr>
          <w:rFonts w:cs="Helvetica"/>
          <w:bCs/>
        </w:rPr>
        <w:t xml:space="preserve"> – </w:t>
      </w:r>
      <w:r>
        <w:rPr>
          <w:rFonts w:cs="Helvetica"/>
          <w:bCs/>
        </w:rPr>
        <w:t>versioning the packaging for the RFP</w:t>
      </w:r>
    </w:p>
    <w:p w14:paraId="3A5E9247" w14:textId="5BED6E18" w:rsidR="00E50A71" w:rsidRDefault="006074A6" w:rsidP="00515FF6">
      <w:pPr>
        <w:widowControl w:val="0"/>
        <w:numPr>
          <w:ilvl w:val="1"/>
          <w:numId w:val="1"/>
        </w:numPr>
        <w:autoSpaceDE w:val="0"/>
        <w:autoSpaceDN w:val="0"/>
        <w:adjustRightInd w:val="0"/>
        <w:rPr>
          <w:rFonts w:cs="Helvetica"/>
          <w:bCs/>
        </w:rPr>
      </w:pPr>
      <w:r>
        <w:rPr>
          <w:rFonts w:cs="Helvetica"/>
          <w:bCs/>
        </w:rPr>
        <w:t>Publishing – drafting &amp; versioning of BIZBOK &amp; White Papers</w:t>
      </w:r>
    </w:p>
    <w:p w14:paraId="448275C9" w14:textId="28C7649B" w:rsidR="006074A6" w:rsidRDefault="00AB0DC2" w:rsidP="006074A6">
      <w:pPr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cs="Helvetica"/>
          <w:bCs/>
        </w:rPr>
      </w:pPr>
      <w:r>
        <w:rPr>
          <w:rFonts w:cs="Helvetica"/>
          <w:bCs/>
        </w:rPr>
        <w:t>Jeff &amp; Jeff will review collaboration tools and content within the team and across BIZBOK teams</w:t>
      </w:r>
    </w:p>
    <w:p w14:paraId="7C8F83FC" w14:textId="002A1A9E" w:rsidR="00AB0DC2" w:rsidRDefault="00AB0DC2" w:rsidP="006074A6">
      <w:pPr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cs="Helvetica"/>
          <w:bCs/>
        </w:rPr>
      </w:pPr>
      <w:r>
        <w:rPr>
          <w:rFonts w:cs="Helvetica"/>
          <w:bCs/>
        </w:rPr>
        <w:t xml:space="preserve">Jeff &amp; Jeff will </w:t>
      </w:r>
      <w:r w:rsidR="00602EA9">
        <w:rPr>
          <w:rFonts w:cs="Helvetica"/>
          <w:bCs/>
        </w:rPr>
        <w:t xml:space="preserve">schedule and drive the </w:t>
      </w:r>
      <w:r w:rsidR="00666AF5">
        <w:rPr>
          <w:rFonts w:cs="Helvetica"/>
          <w:bCs/>
        </w:rPr>
        <w:t>meetings</w:t>
      </w:r>
    </w:p>
    <w:p w14:paraId="7465CB03" w14:textId="2011847E" w:rsidR="00666AF5" w:rsidRDefault="00666AF5" w:rsidP="00666AF5">
      <w:pPr>
        <w:widowControl w:val="0"/>
        <w:numPr>
          <w:ilvl w:val="1"/>
          <w:numId w:val="1"/>
        </w:numPr>
        <w:autoSpaceDE w:val="0"/>
        <w:autoSpaceDN w:val="0"/>
        <w:adjustRightInd w:val="0"/>
        <w:rPr>
          <w:rFonts w:cs="Helvetica"/>
          <w:bCs/>
        </w:rPr>
      </w:pPr>
      <w:r>
        <w:rPr>
          <w:rFonts w:cs="Helvetica"/>
          <w:bCs/>
        </w:rPr>
        <w:t xml:space="preserve">Jeff W – Group 1 </w:t>
      </w:r>
    </w:p>
    <w:p w14:paraId="188E2441" w14:textId="74C0F80B" w:rsidR="00666AF5" w:rsidRDefault="00666AF5" w:rsidP="00666AF5">
      <w:pPr>
        <w:widowControl w:val="0"/>
        <w:numPr>
          <w:ilvl w:val="1"/>
          <w:numId w:val="1"/>
        </w:numPr>
        <w:autoSpaceDE w:val="0"/>
        <w:autoSpaceDN w:val="0"/>
        <w:adjustRightInd w:val="0"/>
        <w:rPr>
          <w:rFonts w:cs="Helvetica"/>
          <w:bCs/>
        </w:rPr>
      </w:pPr>
      <w:r>
        <w:rPr>
          <w:rFonts w:cs="Helvetica"/>
          <w:bCs/>
        </w:rPr>
        <w:t>Jeff C – Group 2</w:t>
      </w:r>
    </w:p>
    <w:p w14:paraId="7C877C85" w14:textId="3BEF9F66" w:rsidR="00666AF5" w:rsidRPr="00E62D4F" w:rsidRDefault="00666AF5" w:rsidP="00666AF5">
      <w:pPr>
        <w:widowControl w:val="0"/>
        <w:numPr>
          <w:ilvl w:val="1"/>
          <w:numId w:val="1"/>
        </w:numPr>
        <w:autoSpaceDE w:val="0"/>
        <w:autoSpaceDN w:val="0"/>
        <w:adjustRightInd w:val="0"/>
        <w:rPr>
          <w:rFonts w:cs="Helvetica"/>
          <w:bCs/>
        </w:rPr>
      </w:pPr>
      <w:r>
        <w:rPr>
          <w:rFonts w:cs="Helvetica"/>
          <w:bCs/>
        </w:rPr>
        <w:t>Jeff W – Core Team (includes Jeff C)</w:t>
      </w:r>
    </w:p>
    <w:p w14:paraId="719E52BA" w14:textId="77777777" w:rsidR="00E62D4F" w:rsidRPr="00E62D4F" w:rsidRDefault="00E62D4F" w:rsidP="00E62D4F">
      <w:pPr>
        <w:widowControl w:val="0"/>
        <w:autoSpaceDE w:val="0"/>
        <w:autoSpaceDN w:val="0"/>
        <w:adjustRightInd w:val="0"/>
        <w:rPr>
          <w:rFonts w:cs="Helvetica"/>
          <w:b/>
          <w:bCs/>
        </w:rPr>
      </w:pPr>
    </w:p>
    <w:p w14:paraId="61D89C6F" w14:textId="77777777" w:rsidR="00E62D4F" w:rsidRPr="00E62D4F" w:rsidRDefault="00E62D4F" w:rsidP="00E62D4F">
      <w:pPr>
        <w:widowControl w:val="0"/>
        <w:autoSpaceDE w:val="0"/>
        <w:autoSpaceDN w:val="0"/>
        <w:adjustRightInd w:val="0"/>
        <w:rPr>
          <w:rFonts w:cs="Helvetica"/>
          <w:b/>
          <w:bCs/>
        </w:rPr>
      </w:pPr>
      <w:r w:rsidRPr="00E62D4F">
        <w:rPr>
          <w:rFonts w:cs="Helvetica"/>
          <w:b/>
          <w:bCs/>
        </w:rPr>
        <w:t xml:space="preserve">Actions Required: </w:t>
      </w:r>
    </w:p>
    <w:p w14:paraId="25EE2AFB" w14:textId="54C6C140" w:rsidR="00253C04" w:rsidRPr="00524790" w:rsidRDefault="00524790" w:rsidP="00524790">
      <w:pPr>
        <w:widowControl w:val="0"/>
        <w:numPr>
          <w:ilvl w:val="0"/>
          <w:numId w:val="19"/>
        </w:numPr>
        <w:autoSpaceDE w:val="0"/>
        <w:autoSpaceDN w:val="0"/>
        <w:adjustRightInd w:val="0"/>
        <w:rPr>
          <w:rFonts w:cs="Helvetica"/>
          <w:szCs w:val="26"/>
        </w:rPr>
      </w:pPr>
      <w:r>
        <w:rPr>
          <w:rFonts w:cs="Helvetica"/>
          <w:bCs/>
        </w:rPr>
        <w:t xml:space="preserve">(All) Review Part 6 of the RFP </w:t>
      </w:r>
    </w:p>
    <w:p w14:paraId="665B39D6" w14:textId="126DFB32" w:rsidR="00524790" w:rsidRPr="00524790" w:rsidRDefault="00524790" w:rsidP="00524790">
      <w:pPr>
        <w:widowControl w:val="0"/>
        <w:numPr>
          <w:ilvl w:val="0"/>
          <w:numId w:val="19"/>
        </w:numPr>
        <w:autoSpaceDE w:val="0"/>
        <w:autoSpaceDN w:val="0"/>
        <w:adjustRightInd w:val="0"/>
        <w:rPr>
          <w:rFonts w:cs="Helvetica"/>
          <w:szCs w:val="26"/>
        </w:rPr>
      </w:pPr>
      <w:r>
        <w:rPr>
          <w:rFonts w:cs="Helvetica"/>
          <w:bCs/>
        </w:rPr>
        <w:t>(Jeff &amp; Jeff) minutes &amp; setup of meetings for teams</w:t>
      </w:r>
    </w:p>
    <w:p w14:paraId="67F08D6A" w14:textId="60282839" w:rsidR="00524790" w:rsidRPr="00524790" w:rsidRDefault="00524790" w:rsidP="00524790">
      <w:pPr>
        <w:widowControl w:val="0"/>
        <w:numPr>
          <w:ilvl w:val="0"/>
          <w:numId w:val="19"/>
        </w:numPr>
        <w:autoSpaceDE w:val="0"/>
        <w:autoSpaceDN w:val="0"/>
        <w:adjustRightInd w:val="0"/>
        <w:rPr>
          <w:rFonts w:cs="Helvetica"/>
          <w:szCs w:val="26"/>
        </w:rPr>
      </w:pPr>
      <w:r>
        <w:rPr>
          <w:rFonts w:cs="Helvetica"/>
          <w:bCs/>
        </w:rPr>
        <w:t>(Jeff &amp; Jeff and Dennis) Align on Roadmap details</w:t>
      </w:r>
    </w:p>
    <w:p w14:paraId="204A5EEB" w14:textId="4D07A2B2" w:rsidR="00524790" w:rsidRDefault="00515FF6" w:rsidP="00524790">
      <w:pPr>
        <w:widowControl w:val="0"/>
        <w:numPr>
          <w:ilvl w:val="0"/>
          <w:numId w:val="19"/>
        </w:numPr>
        <w:autoSpaceDE w:val="0"/>
        <w:autoSpaceDN w:val="0"/>
        <w:adjustRightInd w:val="0"/>
        <w:rPr>
          <w:rFonts w:cs="Helvetica"/>
          <w:szCs w:val="26"/>
        </w:rPr>
      </w:pPr>
      <w:r>
        <w:rPr>
          <w:rFonts w:cs="Helvetica"/>
          <w:szCs w:val="26"/>
        </w:rPr>
        <w:t>(Jeff &amp; Jeff) reach out to Chris Armstrong for a solution to manage issues</w:t>
      </w:r>
    </w:p>
    <w:p w14:paraId="59452775" w14:textId="5F353C23" w:rsidR="00515FF6" w:rsidRDefault="00515FF6" w:rsidP="00524790">
      <w:pPr>
        <w:widowControl w:val="0"/>
        <w:numPr>
          <w:ilvl w:val="0"/>
          <w:numId w:val="19"/>
        </w:numPr>
        <w:autoSpaceDE w:val="0"/>
        <w:autoSpaceDN w:val="0"/>
        <w:adjustRightInd w:val="0"/>
        <w:rPr>
          <w:rFonts w:cs="Helvetica"/>
          <w:szCs w:val="26"/>
        </w:rPr>
      </w:pPr>
      <w:r>
        <w:rPr>
          <w:rFonts w:cs="Helvetica"/>
          <w:szCs w:val="26"/>
        </w:rPr>
        <w:t>(Jeff &amp; Jeff) send out Roadmap with divide and conquer on deliverables</w:t>
      </w:r>
    </w:p>
    <w:p w14:paraId="2A10BD27" w14:textId="262BF641" w:rsidR="00515FF6" w:rsidRDefault="00515FF6" w:rsidP="00524790">
      <w:pPr>
        <w:widowControl w:val="0"/>
        <w:numPr>
          <w:ilvl w:val="0"/>
          <w:numId w:val="19"/>
        </w:numPr>
        <w:autoSpaceDE w:val="0"/>
        <w:autoSpaceDN w:val="0"/>
        <w:adjustRightInd w:val="0"/>
        <w:rPr>
          <w:rFonts w:cs="Helvetica"/>
          <w:szCs w:val="26"/>
        </w:rPr>
      </w:pPr>
      <w:r>
        <w:rPr>
          <w:rFonts w:cs="Helvetica"/>
          <w:szCs w:val="26"/>
        </w:rPr>
        <w:t>(All) respond with approvals / changes to Roadmap work alignment</w:t>
      </w:r>
    </w:p>
    <w:p w14:paraId="1C9F4BCF" w14:textId="77777777" w:rsidR="00515FF6" w:rsidRPr="00253C04" w:rsidRDefault="00515FF6" w:rsidP="00524790">
      <w:pPr>
        <w:widowControl w:val="0"/>
        <w:numPr>
          <w:ilvl w:val="0"/>
          <w:numId w:val="19"/>
        </w:numPr>
        <w:autoSpaceDE w:val="0"/>
        <w:autoSpaceDN w:val="0"/>
        <w:adjustRightInd w:val="0"/>
        <w:rPr>
          <w:rFonts w:cs="Helvetica"/>
          <w:szCs w:val="26"/>
        </w:rPr>
      </w:pPr>
    </w:p>
    <w:sectPr w:rsidR="00515FF6" w:rsidRPr="00253C04" w:rsidSect="00F1535B">
      <w:headerReference w:type="default" r:id="rId7"/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2211098" w14:textId="77777777" w:rsidR="002A4E89" w:rsidRDefault="002A4E89" w:rsidP="00CB0D62">
      <w:r>
        <w:separator/>
      </w:r>
    </w:p>
  </w:endnote>
  <w:endnote w:type="continuationSeparator" w:id="0">
    <w:p w14:paraId="3830013A" w14:textId="77777777" w:rsidR="002A4E89" w:rsidRDefault="002A4E89" w:rsidP="00CB0D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C87B4E0" w14:textId="77777777" w:rsidR="002A4E89" w:rsidRDefault="002A4E89" w:rsidP="00CB0D62">
      <w:r>
        <w:separator/>
      </w:r>
    </w:p>
  </w:footnote>
  <w:footnote w:type="continuationSeparator" w:id="0">
    <w:p w14:paraId="3CE33517" w14:textId="77777777" w:rsidR="002A4E89" w:rsidRDefault="002A4E89" w:rsidP="00CB0D62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510D180" w14:textId="77777777" w:rsidR="00997901" w:rsidRDefault="00997901" w:rsidP="00CB0D62">
    <w:pPr>
      <w:pStyle w:val="Heading1"/>
      <w:jc w:val="center"/>
    </w:pPr>
    <w:r>
      <w:t>BIZBOK MetaModel Team</w:t>
    </w:r>
  </w:p>
  <w:p w14:paraId="6141E35B" w14:textId="5E60B829" w:rsidR="00997901" w:rsidRDefault="005B41FD" w:rsidP="00617798">
    <w:pPr>
      <w:pStyle w:val="Header"/>
      <w:jc w:val="center"/>
    </w:pPr>
    <w:r>
      <w:t>Minutes for Team Meeting (03-30-17</w:t>
    </w:r>
    <w:r w:rsidR="00997901">
      <w:t>)</w:t>
    </w:r>
  </w:p>
  <w:p w14:paraId="3DE61492" w14:textId="77777777" w:rsidR="00997901" w:rsidRDefault="00997901" w:rsidP="00CB0D62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00000002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03631B0F"/>
    <w:multiLevelType w:val="hybridMultilevel"/>
    <w:tmpl w:val="8B1C470C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</w:lvl>
    <w:lvl w:ilvl="3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04B135E1"/>
    <w:multiLevelType w:val="hybridMultilevel"/>
    <w:tmpl w:val="90A81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80C73B7"/>
    <w:multiLevelType w:val="hybridMultilevel"/>
    <w:tmpl w:val="E4C284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D692A19"/>
    <w:multiLevelType w:val="hybridMultilevel"/>
    <w:tmpl w:val="0ABC15A6"/>
    <w:lvl w:ilvl="0" w:tplc="576E8EC2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D745C0E"/>
    <w:multiLevelType w:val="hybridMultilevel"/>
    <w:tmpl w:val="B2B2D6E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0F5434ED"/>
    <w:multiLevelType w:val="hybridMultilevel"/>
    <w:tmpl w:val="5ED440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25A3651"/>
    <w:multiLevelType w:val="hybridMultilevel"/>
    <w:tmpl w:val="186427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4175F89"/>
    <w:multiLevelType w:val="hybridMultilevel"/>
    <w:tmpl w:val="5C4E821C"/>
    <w:lvl w:ilvl="0" w:tplc="2734535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BA83A98"/>
    <w:multiLevelType w:val="hybridMultilevel"/>
    <w:tmpl w:val="73DC199C"/>
    <w:lvl w:ilvl="0" w:tplc="CC208212">
      <w:start w:val="10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DAC7F1C"/>
    <w:multiLevelType w:val="hybridMultilevel"/>
    <w:tmpl w:val="4C444C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8471A4">
      <w:numFmt w:val="bullet"/>
      <w:lvlText w:val="-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6012B39"/>
    <w:multiLevelType w:val="hybridMultilevel"/>
    <w:tmpl w:val="C6C4CF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5C74400"/>
    <w:multiLevelType w:val="hybridMultilevel"/>
    <w:tmpl w:val="DB62E3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3AE177AA"/>
    <w:multiLevelType w:val="hybridMultilevel"/>
    <w:tmpl w:val="0E981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FB5401E"/>
    <w:multiLevelType w:val="hybridMultilevel"/>
    <w:tmpl w:val="EE20D0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1D974C5"/>
    <w:multiLevelType w:val="hybridMultilevel"/>
    <w:tmpl w:val="13667E4E"/>
    <w:lvl w:ilvl="0" w:tplc="0BB2F644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6E92BB6"/>
    <w:multiLevelType w:val="hybridMultilevel"/>
    <w:tmpl w:val="36A0FDB0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53C314E1"/>
    <w:multiLevelType w:val="hybridMultilevel"/>
    <w:tmpl w:val="42DA11F4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>
    <w:nsid w:val="55B972C2"/>
    <w:multiLevelType w:val="hybridMultilevel"/>
    <w:tmpl w:val="82D48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2D42FF9"/>
    <w:multiLevelType w:val="hybridMultilevel"/>
    <w:tmpl w:val="527A71F4"/>
    <w:lvl w:ilvl="0" w:tplc="7548C07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503750C"/>
    <w:multiLevelType w:val="hybridMultilevel"/>
    <w:tmpl w:val="63308B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6C558F0"/>
    <w:multiLevelType w:val="hybridMultilevel"/>
    <w:tmpl w:val="803AC7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F3D36E9"/>
    <w:multiLevelType w:val="hybridMultilevel"/>
    <w:tmpl w:val="549AEA26"/>
    <w:lvl w:ilvl="0" w:tplc="0BB2F644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5ED5794"/>
    <w:multiLevelType w:val="hybridMultilevel"/>
    <w:tmpl w:val="08C86412"/>
    <w:lvl w:ilvl="0" w:tplc="4D10ECE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AE15A9B"/>
    <w:multiLevelType w:val="multilevel"/>
    <w:tmpl w:val="61EE6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B233605"/>
    <w:multiLevelType w:val="hybridMultilevel"/>
    <w:tmpl w:val="522025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11"/>
  </w:num>
  <w:num w:numId="4">
    <w:abstractNumId w:val="20"/>
  </w:num>
  <w:num w:numId="5">
    <w:abstractNumId w:val="6"/>
  </w:num>
  <w:num w:numId="6">
    <w:abstractNumId w:val="24"/>
  </w:num>
  <w:num w:numId="7">
    <w:abstractNumId w:val="17"/>
  </w:num>
  <w:num w:numId="8">
    <w:abstractNumId w:val="4"/>
  </w:num>
  <w:num w:numId="9">
    <w:abstractNumId w:val="13"/>
  </w:num>
  <w:num w:numId="10">
    <w:abstractNumId w:val="7"/>
  </w:num>
  <w:num w:numId="11">
    <w:abstractNumId w:val="16"/>
  </w:num>
  <w:num w:numId="12">
    <w:abstractNumId w:val="9"/>
  </w:num>
  <w:num w:numId="13">
    <w:abstractNumId w:val="14"/>
  </w:num>
  <w:num w:numId="14">
    <w:abstractNumId w:val="22"/>
  </w:num>
  <w:num w:numId="15">
    <w:abstractNumId w:val="26"/>
  </w:num>
  <w:num w:numId="16">
    <w:abstractNumId w:val="12"/>
  </w:num>
  <w:num w:numId="17">
    <w:abstractNumId w:val="23"/>
  </w:num>
  <w:num w:numId="18">
    <w:abstractNumId w:val="18"/>
  </w:num>
  <w:num w:numId="19">
    <w:abstractNumId w:val="1"/>
  </w:num>
  <w:num w:numId="20">
    <w:abstractNumId w:val="2"/>
  </w:num>
  <w:num w:numId="21">
    <w:abstractNumId w:val="27"/>
  </w:num>
  <w:num w:numId="22">
    <w:abstractNumId w:val="5"/>
  </w:num>
  <w:num w:numId="23">
    <w:abstractNumId w:val="15"/>
  </w:num>
  <w:num w:numId="24">
    <w:abstractNumId w:val="19"/>
  </w:num>
  <w:num w:numId="25">
    <w:abstractNumId w:val="3"/>
  </w:num>
  <w:num w:numId="26">
    <w:abstractNumId w:val="25"/>
  </w:num>
  <w:num w:numId="27">
    <w:abstractNumId w:val="21"/>
  </w:num>
  <w:num w:numId="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0D62"/>
    <w:rsid w:val="000122F3"/>
    <w:rsid w:val="00022119"/>
    <w:rsid w:val="00055A9A"/>
    <w:rsid w:val="00073CBA"/>
    <w:rsid w:val="000A3FD1"/>
    <w:rsid w:val="000B343F"/>
    <w:rsid w:val="000B3792"/>
    <w:rsid w:val="000D3232"/>
    <w:rsid w:val="000D41C9"/>
    <w:rsid w:val="000D6096"/>
    <w:rsid w:val="000E2D01"/>
    <w:rsid w:val="000F2A47"/>
    <w:rsid w:val="00102B9A"/>
    <w:rsid w:val="00124F91"/>
    <w:rsid w:val="00125AA1"/>
    <w:rsid w:val="0012751E"/>
    <w:rsid w:val="0014047D"/>
    <w:rsid w:val="00154176"/>
    <w:rsid w:val="001868C8"/>
    <w:rsid w:val="001A104F"/>
    <w:rsid w:val="001B39CE"/>
    <w:rsid w:val="001B564E"/>
    <w:rsid w:val="001D0A6A"/>
    <w:rsid w:val="00217A82"/>
    <w:rsid w:val="002405A4"/>
    <w:rsid w:val="00253C04"/>
    <w:rsid w:val="00256F6D"/>
    <w:rsid w:val="00263CEB"/>
    <w:rsid w:val="00264C9E"/>
    <w:rsid w:val="00293859"/>
    <w:rsid w:val="002A4E89"/>
    <w:rsid w:val="002A5025"/>
    <w:rsid w:val="002B5492"/>
    <w:rsid w:val="002F0EC3"/>
    <w:rsid w:val="003206B2"/>
    <w:rsid w:val="00327DC5"/>
    <w:rsid w:val="00347ABD"/>
    <w:rsid w:val="00355DC6"/>
    <w:rsid w:val="00356676"/>
    <w:rsid w:val="00366C2F"/>
    <w:rsid w:val="003D0949"/>
    <w:rsid w:val="003D58E4"/>
    <w:rsid w:val="003E3039"/>
    <w:rsid w:val="003F5B4B"/>
    <w:rsid w:val="00415C11"/>
    <w:rsid w:val="004167F6"/>
    <w:rsid w:val="00417F68"/>
    <w:rsid w:val="0043720B"/>
    <w:rsid w:val="0045449E"/>
    <w:rsid w:val="004663A7"/>
    <w:rsid w:val="00470FA1"/>
    <w:rsid w:val="00471947"/>
    <w:rsid w:val="00477863"/>
    <w:rsid w:val="00481CCE"/>
    <w:rsid w:val="004965F0"/>
    <w:rsid w:val="00497907"/>
    <w:rsid w:val="004A4ABC"/>
    <w:rsid w:val="004A7AD8"/>
    <w:rsid w:val="00503BF0"/>
    <w:rsid w:val="00504B70"/>
    <w:rsid w:val="00507AC9"/>
    <w:rsid w:val="00515FF6"/>
    <w:rsid w:val="00524790"/>
    <w:rsid w:val="00525234"/>
    <w:rsid w:val="00556452"/>
    <w:rsid w:val="00564E7F"/>
    <w:rsid w:val="0057691F"/>
    <w:rsid w:val="005803C9"/>
    <w:rsid w:val="00591922"/>
    <w:rsid w:val="005B41FD"/>
    <w:rsid w:val="005E64B7"/>
    <w:rsid w:val="00602EA9"/>
    <w:rsid w:val="006074A6"/>
    <w:rsid w:val="00617798"/>
    <w:rsid w:val="00653032"/>
    <w:rsid w:val="006660B7"/>
    <w:rsid w:val="00666AF5"/>
    <w:rsid w:val="006A4398"/>
    <w:rsid w:val="006D0C94"/>
    <w:rsid w:val="006D6467"/>
    <w:rsid w:val="00740882"/>
    <w:rsid w:val="00740F5A"/>
    <w:rsid w:val="00747BB3"/>
    <w:rsid w:val="007921C3"/>
    <w:rsid w:val="00793117"/>
    <w:rsid w:val="007C5D21"/>
    <w:rsid w:val="007C795B"/>
    <w:rsid w:val="008305B1"/>
    <w:rsid w:val="008401CC"/>
    <w:rsid w:val="00856CDC"/>
    <w:rsid w:val="00856DBC"/>
    <w:rsid w:val="00857A6C"/>
    <w:rsid w:val="00890CD8"/>
    <w:rsid w:val="00895313"/>
    <w:rsid w:val="008C440F"/>
    <w:rsid w:val="008C4F6A"/>
    <w:rsid w:val="008D20A7"/>
    <w:rsid w:val="008D3DD8"/>
    <w:rsid w:val="008F27C7"/>
    <w:rsid w:val="008F2882"/>
    <w:rsid w:val="00905141"/>
    <w:rsid w:val="00906B76"/>
    <w:rsid w:val="00941EA3"/>
    <w:rsid w:val="00947B85"/>
    <w:rsid w:val="00976734"/>
    <w:rsid w:val="00987F5F"/>
    <w:rsid w:val="00993610"/>
    <w:rsid w:val="00997901"/>
    <w:rsid w:val="009D3F43"/>
    <w:rsid w:val="009E0970"/>
    <w:rsid w:val="009F54EF"/>
    <w:rsid w:val="00A56619"/>
    <w:rsid w:val="00A81D19"/>
    <w:rsid w:val="00AB0DC2"/>
    <w:rsid w:val="00AB20B6"/>
    <w:rsid w:val="00AE70B6"/>
    <w:rsid w:val="00AF566F"/>
    <w:rsid w:val="00B04705"/>
    <w:rsid w:val="00B4462B"/>
    <w:rsid w:val="00B57907"/>
    <w:rsid w:val="00B71D7C"/>
    <w:rsid w:val="00BA2B49"/>
    <w:rsid w:val="00BE700F"/>
    <w:rsid w:val="00C103D2"/>
    <w:rsid w:val="00C31EA1"/>
    <w:rsid w:val="00C3372D"/>
    <w:rsid w:val="00C42FD5"/>
    <w:rsid w:val="00C5361E"/>
    <w:rsid w:val="00C829B3"/>
    <w:rsid w:val="00C90CD1"/>
    <w:rsid w:val="00C97AB0"/>
    <w:rsid w:val="00CB0D62"/>
    <w:rsid w:val="00CD0B90"/>
    <w:rsid w:val="00CD76DE"/>
    <w:rsid w:val="00CE65AC"/>
    <w:rsid w:val="00D432FF"/>
    <w:rsid w:val="00D905B7"/>
    <w:rsid w:val="00DA76B4"/>
    <w:rsid w:val="00E1177E"/>
    <w:rsid w:val="00E17E1C"/>
    <w:rsid w:val="00E300EF"/>
    <w:rsid w:val="00E50A71"/>
    <w:rsid w:val="00E61612"/>
    <w:rsid w:val="00E62D4F"/>
    <w:rsid w:val="00E72227"/>
    <w:rsid w:val="00E807FE"/>
    <w:rsid w:val="00EE031F"/>
    <w:rsid w:val="00EE63CF"/>
    <w:rsid w:val="00EF19BD"/>
    <w:rsid w:val="00F1535B"/>
    <w:rsid w:val="00F85EDC"/>
    <w:rsid w:val="00FC149D"/>
    <w:rsid w:val="00FC3CA6"/>
    <w:rsid w:val="00FD655E"/>
    <w:rsid w:val="00FF0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79B32A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564E7F"/>
  </w:style>
  <w:style w:type="paragraph" w:styleId="Heading1">
    <w:name w:val="heading 1"/>
    <w:basedOn w:val="Normal"/>
    <w:next w:val="Normal"/>
    <w:link w:val="Heading1Char"/>
    <w:uiPriority w:val="9"/>
    <w:qFormat/>
    <w:rsid w:val="00CB0D6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B0D6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B0D62"/>
  </w:style>
  <w:style w:type="paragraph" w:styleId="Footer">
    <w:name w:val="footer"/>
    <w:basedOn w:val="Normal"/>
    <w:link w:val="FooterChar"/>
    <w:uiPriority w:val="99"/>
    <w:unhideWhenUsed/>
    <w:rsid w:val="00CB0D6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B0D62"/>
  </w:style>
  <w:style w:type="character" w:customStyle="1" w:styleId="Heading1Char">
    <w:name w:val="Heading 1 Char"/>
    <w:basedOn w:val="DefaultParagraphFont"/>
    <w:link w:val="Heading1"/>
    <w:uiPriority w:val="9"/>
    <w:rsid w:val="00CB0D62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ListParagraph">
    <w:name w:val="List Paragraph"/>
    <w:basedOn w:val="Normal"/>
    <w:uiPriority w:val="34"/>
    <w:qFormat/>
    <w:rsid w:val="00E7222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64E7F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343F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343F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879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8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eader" Target="header1.xm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</Pages>
  <Words>401</Words>
  <Characters>2292</Characters>
  <Application>Microsoft Macintosh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Value Enablement Group, LLC.</Company>
  <LinksUpToDate>false</LinksUpToDate>
  <CharactersWithSpaces>2688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jeffrey wallk</dc:creator>
  <cp:keywords/>
  <dc:description/>
  <cp:lastModifiedBy>Jeffrey Wallk</cp:lastModifiedBy>
  <cp:revision>9</cp:revision>
  <dcterms:created xsi:type="dcterms:W3CDTF">2017-04-05T12:52:00Z</dcterms:created>
  <dcterms:modified xsi:type="dcterms:W3CDTF">2017-04-05T16:36:00Z</dcterms:modified>
</cp:coreProperties>
</file>